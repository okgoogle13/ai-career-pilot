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tbl>
      <w:tblPr>
        <w:tblStyle w:val="documentskn-mlb1topsection"/>
        <w:tblW w:w="0" w:type="auto"/>
        <w:tblCellSpacing w:w="0" w:type="dxa"/>
        <w:shd w:val="clear" w:color="auto" w:fill="AF9B95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900"/>
        <w:gridCol w:w="5900"/>
      </w:tblGrid>
      <w:tr w:rsidR="000973DF" w14:paraId="6587D77B" w14:textId="77777777">
        <w:trPr>
          <w:trHeight w:val="2120"/>
          <w:tblCellSpacing w:w="0" w:type="dxa"/>
        </w:trPr>
        <w:tc>
          <w:tcPr>
            <w:tcW w:w="5900" w:type="dxa"/>
            <w:shd w:val="clear" w:color="auto" w:fill="2C806E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5AA3510" w14:textId="77777777" w:rsidR="000973DF" w:rsidRDefault="0091646B">
            <w:pPr>
              <w:pStyle w:val="documentskn-mlb1topsectionleft-boxnameanynth-child1"/>
              <w:spacing w:before="400" w:line="660" w:lineRule="atLeast"/>
              <w:ind w:left="600" w:right="600"/>
              <w:rPr>
                <w:rStyle w:val="documentskn-mlb1topsectionleft-box"/>
                <w:rFonts w:ascii="Century Gothic" w:eastAsia="Century Gothic" w:hAnsi="Century Gothic" w:cs="Century Gothic"/>
                <w:caps/>
                <w:color w:val="FFFFFF"/>
                <w:sz w:val="62"/>
                <w:szCs w:val="62"/>
              </w:rPr>
            </w:pPr>
            <w:r>
              <w:rPr>
                <w:rStyle w:val="documentskn-mlb1topsectionleft-box"/>
                <w:rFonts w:ascii="Century Gothic" w:eastAsia="Century Gothic" w:hAnsi="Century Gothic" w:cs="Century Gothic"/>
                <w:caps/>
                <w:color w:val="FFFFFF"/>
                <w:sz w:val="62"/>
                <w:szCs w:val="62"/>
              </w:rPr>
              <w:t>Nishant</w:t>
            </w:r>
          </w:p>
          <w:p w14:paraId="4DC2A6F0" w14:textId="77777777" w:rsidR="000973DF" w:rsidRDefault="0091646B">
            <w:pPr>
              <w:pStyle w:val="documentskn-mlb1dispBlock"/>
              <w:spacing w:line="660" w:lineRule="atLeast"/>
              <w:ind w:left="600" w:right="600"/>
              <w:rPr>
                <w:rStyle w:val="documentskn-mlb1topsectionleft-box"/>
                <w:rFonts w:ascii="Century Gothic" w:eastAsia="Century Gothic" w:hAnsi="Century Gothic" w:cs="Century Gothic"/>
                <w:caps/>
                <w:color w:val="FFFFFF"/>
                <w:sz w:val="62"/>
                <w:szCs w:val="62"/>
              </w:rPr>
            </w:pPr>
            <w:r>
              <w:rPr>
                <w:rStyle w:val="documentskn-mlb1topsectionleft-box"/>
                <w:rFonts w:ascii="Century Gothic" w:eastAsia="Century Gothic" w:hAnsi="Century Gothic" w:cs="Century Gothic"/>
                <w:caps/>
                <w:color w:val="FFFFFF"/>
                <w:sz w:val="62"/>
                <w:szCs w:val="62"/>
              </w:rPr>
              <w:t>Dougall</w:t>
            </w:r>
          </w:p>
          <w:p w14:paraId="3F8B3641" w14:textId="77777777" w:rsidR="000973DF" w:rsidRDefault="0091646B">
            <w:pPr>
              <w:pStyle w:val="div"/>
              <w:spacing w:line="100" w:lineRule="atLeast"/>
              <w:ind w:left="600" w:right="600"/>
              <w:rPr>
                <w:rStyle w:val="documentskn-mlb1topsectionleft-box"/>
                <w:rFonts w:ascii="Century Gothic" w:eastAsia="Century Gothic" w:hAnsi="Century Gothic" w:cs="Century Gothic"/>
                <w:color w:val="2A2A2A"/>
                <w:sz w:val="10"/>
                <w:szCs w:val="10"/>
              </w:rPr>
            </w:pPr>
            <w:r>
              <w:rPr>
                <w:rStyle w:val="documentskn-mlb1topsectionleft-box"/>
                <w:rFonts w:ascii="Century Gothic" w:eastAsia="Century Gothic" w:hAnsi="Century Gothic" w:cs="Century Gothic"/>
                <w:color w:val="2A2A2A"/>
                <w:sz w:val="10"/>
                <w:szCs w:val="10"/>
              </w:rPr>
              <w:t> </w:t>
            </w:r>
          </w:p>
          <w:p w14:paraId="5AAD391F" w14:textId="77777777" w:rsidR="000973DF" w:rsidRDefault="000973DF">
            <w:pPr>
              <w:pStyle w:val="documentskn-mlb1topsectionleft-boxParagraph0"/>
              <w:textAlignment w:val="auto"/>
              <w:rPr>
                <w:rStyle w:val="documentskn-mlb1topsectionleft-box"/>
                <w:rFonts w:ascii="Century Gothic" w:eastAsia="Century Gothic" w:hAnsi="Century Gothic" w:cs="Century Gothic"/>
                <w:color w:val="FFFFFF"/>
                <w:sz w:val="20"/>
                <w:szCs w:val="20"/>
              </w:rPr>
            </w:pPr>
          </w:p>
        </w:tc>
        <w:tc>
          <w:tcPr>
            <w:tcW w:w="5900" w:type="dxa"/>
            <w:shd w:val="clear" w:color="auto" w:fill="2C806E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2754E7A" w14:textId="77777777" w:rsidR="000973DF" w:rsidRDefault="0091646B">
            <w:pPr>
              <w:pStyle w:val="documentskn-mlb1addressspannth-child1"/>
              <w:spacing w:before="540" w:after="200" w:line="210" w:lineRule="atLeast"/>
              <w:ind w:left="600" w:right="600"/>
              <w:jc w:val="right"/>
              <w:rPr>
                <w:rStyle w:val="documentskn-mlb1topsectionright-box"/>
                <w:rFonts w:ascii="Century Gothic" w:eastAsia="Century Gothic" w:hAnsi="Century Gothic" w:cs="Century Gothic"/>
                <w:color w:val="FFFFFF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0"/>
                <w:szCs w:val="20"/>
              </w:rPr>
              <w:t>nishantdougall@gmail.com</w:t>
            </w:r>
          </w:p>
          <w:p w14:paraId="29506D99" w14:textId="77777777" w:rsidR="000973DF" w:rsidRDefault="0091646B">
            <w:pPr>
              <w:pStyle w:val="documentskn-mlb1addressspan"/>
              <w:spacing w:after="200" w:line="210" w:lineRule="atLeast"/>
              <w:ind w:left="600" w:right="600"/>
              <w:rPr>
                <w:rStyle w:val="documentskn-mlb1topsectionright-box"/>
                <w:rFonts w:ascii="Century Gothic" w:eastAsia="Century Gothic" w:hAnsi="Century Gothic" w:cs="Century Gothic"/>
                <w:color w:val="FFFFFF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0"/>
                <w:szCs w:val="20"/>
              </w:rPr>
              <w:t>0412202666</w:t>
            </w:r>
          </w:p>
          <w:p w14:paraId="0D8940CE" w14:textId="77777777" w:rsidR="000973DF" w:rsidRDefault="0091646B">
            <w:pPr>
              <w:pStyle w:val="documentskn-mlb1addressspannth-last-child1"/>
              <w:spacing w:after="200" w:line="210" w:lineRule="atLeast"/>
              <w:ind w:left="600" w:right="600"/>
              <w:jc w:val="right"/>
              <w:rPr>
                <w:rStyle w:val="documentskn-mlb1topsectionright-box"/>
                <w:rFonts w:ascii="Century Gothic" w:eastAsia="Century Gothic" w:hAnsi="Century Gothic" w:cs="Century Gothic"/>
                <w:color w:val="FFFFFF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0"/>
                <w:szCs w:val="20"/>
              </w:rPr>
              <w:t>Northcote, Australia 3070</w:t>
            </w:r>
          </w:p>
        </w:tc>
      </w:tr>
    </w:tbl>
    <w:p w14:paraId="27626FD0" w14:textId="77777777" w:rsidR="000973DF" w:rsidRDefault="0091646B">
      <w:pPr>
        <w:pStyle w:val="gap-btn-hidden"/>
        <w:shd w:val="clear" w:color="auto" w:fill="FFFFFF"/>
        <w:rPr>
          <w:rFonts w:ascii="Century Gothic" w:eastAsia="Century Gothic" w:hAnsi="Century Gothic" w:cs="Century Gothic"/>
          <w:color w:val="2A2A2A"/>
          <w:sz w:val="20"/>
          <w:szCs w:val="20"/>
        </w:rPr>
      </w:pPr>
      <w:r>
        <w:rPr>
          <w:rFonts w:ascii="Century Gothic" w:eastAsia="Century Gothic" w:hAnsi="Century Gothic" w:cs="Century Gothic"/>
          <w:color w:val="2A2A2A"/>
          <w:sz w:val="20"/>
          <w:szCs w:val="20"/>
        </w:rPr>
        <w:t> </w:t>
      </w:r>
    </w:p>
    <w:p w14:paraId="06684825" w14:textId="77777777" w:rsidR="000973DF" w:rsidRDefault="0091646B">
      <w:pPr>
        <w:pStyle w:val="documentskn-mlb1parentContainersectionnth-child1scspdiv"/>
        <w:shd w:val="clear" w:color="auto" w:fill="FFFFFF"/>
        <w:rPr>
          <w:rFonts w:ascii="Century Gothic" w:eastAsia="Century Gothic" w:hAnsi="Century Gothic" w:cs="Century Gothic"/>
          <w:color w:val="2A2A2A"/>
          <w:sz w:val="20"/>
          <w:szCs w:val="20"/>
        </w:rPr>
      </w:pPr>
      <w:r>
        <w:rPr>
          <w:rFonts w:ascii="Century Gothic" w:eastAsia="Century Gothic" w:hAnsi="Century Gothic" w:cs="Century Gothic"/>
          <w:color w:val="2A2A2A"/>
          <w:sz w:val="20"/>
          <w:szCs w:val="20"/>
        </w:rPr>
        <w:t> </w:t>
      </w:r>
    </w:p>
    <w:tbl>
      <w:tblPr>
        <w:tblStyle w:val="documentskn-mlb1parentContainer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0973DF" w14:paraId="607C719C" w14:textId="77777777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9A47527" w14:textId="77777777" w:rsidR="000973DF" w:rsidRDefault="0091646B">
            <w:pPr>
              <w:pStyle w:val="documentskn-mlb1parentContainersectionheadingsectiontitle"/>
              <w:spacing w:line="32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  <w:t>Summary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52F3E78" w14:textId="4872890A" w:rsidR="000973DF" w:rsidRDefault="0091646B">
            <w:pPr>
              <w:pStyle w:val="p"/>
              <w:pBdr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Queer, neurodivergent, gender-diverse person of </w:t>
            </w:r>
            <w:r w:rsidRPr="00D808E8"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  <w:lang w:val="en-GB"/>
              </w:rPr>
              <w:t>colour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with 4+ years' community services experience and lived experience of PLHIV and LGBTQIA+ issues. Proven ability to foster a safe, person-</w:t>
            </w:r>
            <w:r w:rsidR="00D808E8" w:rsidRPr="00D808E8"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centred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environment and provide tailored support to clients with complex needs. Excel in roles requiring strong interpersonal skills, empathy, and creative problem-solving. Resourceful Project Worker known for high productivity and efficient task completion. Possess specialized skills in project management, team collaboration, and problem-solving. Excel in communication, adaptability, and leadership, ensuring successful project outcomes.</w:t>
            </w:r>
          </w:p>
        </w:tc>
      </w:tr>
    </w:tbl>
    <w:p w14:paraId="211F5CB8" w14:textId="77777777" w:rsidR="000973DF" w:rsidRDefault="0091646B">
      <w:pPr>
        <w:pStyle w:val="gap-btn-hidden"/>
        <w:shd w:val="clear" w:color="auto" w:fill="FFFFFF"/>
        <w:rPr>
          <w:rFonts w:ascii="Century Gothic" w:eastAsia="Century Gothic" w:hAnsi="Century Gothic" w:cs="Century Gothic"/>
          <w:color w:val="2A2A2A"/>
          <w:sz w:val="20"/>
          <w:szCs w:val="20"/>
        </w:rPr>
      </w:pPr>
      <w:r>
        <w:rPr>
          <w:rFonts w:ascii="Century Gothic" w:eastAsia="Century Gothic" w:hAnsi="Century Gothic" w:cs="Century Gothic"/>
          <w:color w:val="2A2A2A"/>
          <w:sz w:val="20"/>
          <w:szCs w:val="20"/>
        </w:rPr>
        <w:t> </w:t>
      </w:r>
    </w:p>
    <w:p w14:paraId="4B34B9A9" w14:textId="77777777" w:rsidR="000973DF" w:rsidRDefault="0091646B">
      <w:pPr>
        <w:pStyle w:val="documentskn-mlb1parentContainerscspdiv"/>
        <w:shd w:val="clear" w:color="auto" w:fill="FFFFFF"/>
        <w:rPr>
          <w:rFonts w:ascii="Century Gothic" w:eastAsia="Century Gothic" w:hAnsi="Century Gothic" w:cs="Century Gothic"/>
          <w:color w:val="2A2A2A"/>
        </w:rPr>
      </w:pPr>
      <w:r>
        <w:rPr>
          <w:rFonts w:ascii="Century Gothic" w:eastAsia="Century Gothic" w:hAnsi="Century Gothic" w:cs="Century Gothic"/>
          <w:color w:val="2A2A2A"/>
        </w:rPr>
        <w:t> </w:t>
      </w:r>
    </w:p>
    <w:tbl>
      <w:tblPr>
        <w:tblStyle w:val="documentskn-mlb1parentContainer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0973DF" w14:paraId="67EB279A" w14:textId="77777777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C378CA" w14:textId="77777777" w:rsidR="000973DF" w:rsidRDefault="0091646B">
            <w:pPr>
              <w:pStyle w:val="documentskn-mlb1parentContainersectionheadingsectiontitle"/>
              <w:spacing w:line="32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  <w:t>Skills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ocumentskn-mlb1table"/>
              <w:tblW w:w="0" w:type="auto"/>
              <w:tblInd w:w="3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240"/>
              <w:gridCol w:w="4240"/>
            </w:tblGrid>
            <w:tr w:rsidR="000973DF" w14:paraId="440B5AFA" w14:textId="77777777">
              <w:tc>
                <w:tcPr>
                  <w:tcW w:w="42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5FDA28B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Client care and psychosocial support</w:t>
                  </w:r>
                </w:p>
                <w:p w14:paraId="0E517B13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Empathy &amp; compassion</w:t>
                  </w:r>
                </w:p>
                <w:p w14:paraId="66EB53CD" w14:textId="0D47C93C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Client-centred strengths-based practice</w:t>
                  </w:r>
                </w:p>
                <w:p w14:paraId="6CFADFBF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Harm </w:t>
                  </w:r>
                  <w:r w:rsidRPr="00D808E8"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  <w:lang w:val="en-GB"/>
                    </w:rPr>
                    <w:t>minimisation</w:t>
                  </w:r>
                </w:p>
                <w:p w14:paraId="6F66A163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Trauma-informed</w:t>
                  </w:r>
                </w:p>
                <w:p w14:paraId="4F4A4EAC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Social determinants of health</w:t>
                  </w:r>
                </w:p>
                <w:p w14:paraId="70B8F220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Social justice</w:t>
                  </w:r>
                </w:p>
                <w:p w14:paraId="022DA712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Harm reduction</w:t>
                  </w:r>
                </w:p>
                <w:p w14:paraId="2C6F1151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Interpersonal and communication skills</w:t>
                  </w:r>
                </w:p>
                <w:p w14:paraId="3BF8179C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Active listening</w:t>
                  </w:r>
                </w:p>
                <w:p w14:paraId="37AE9B95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Rapport building</w:t>
                  </w:r>
                </w:p>
                <w:p w14:paraId="409369C9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Collaboration</w:t>
                  </w:r>
                </w:p>
                <w:p w14:paraId="724E28DF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Conflict resolution</w:t>
                  </w:r>
                </w:p>
                <w:p w14:paraId="3B82DF95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Written and verbal communication</w:t>
                  </w:r>
                </w:p>
                <w:p w14:paraId="26C8389D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Organisational &amp; administrative skills</w:t>
                  </w:r>
                </w:p>
                <w:p w14:paraId="6A309E92" w14:textId="77777777" w:rsidR="000973DF" w:rsidRDefault="0091646B">
                  <w:pPr>
                    <w:pStyle w:val="documentskn-mlb1ulli"/>
                    <w:numPr>
                      <w:ilvl w:val="0"/>
                      <w:numId w:val="1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Problem-solving</w:t>
                  </w:r>
                </w:p>
              </w:tc>
              <w:tc>
                <w:tcPr>
                  <w:tcW w:w="42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6404870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Time management</w:t>
                  </w:r>
                </w:p>
                <w:p w14:paraId="4B27E520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  <w:t>Organisational</w:t>
                  </w: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skills</w:t>
                  </w:r>
                </w:p>
                <w:p w14:paraId="548DE0CE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Priority setting</w:t>
                  </w:r>
                </w:p>
                <w:p w14:paraId="61F6130E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Resilience</w:t>
                  </w:r>
                </w:p>
                <w:p w14:paraId="3845E038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Data collection</w:t>
                  </w:r>
                </w:p>
                <w:p w14:paraId="6BB79FE7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Client record management</w:t>
                  </w:r>
                </w:p>
                <w:p w14:paraId="7E7E5FC5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Technical skills</w:t>
                  </w:r>
                </w:p>
                <w:p w14:paraId="512CF656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Case management</w:t>
                  </w:r>
                </w:p>
                <w:p w14:paraId="44F31F21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Project management</w:t>
                  </w:r>
                </w:p>
                <w:p w14:paraId="3DFDFF51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Computer skills</w:t>
                  </w:r>
                </w:p>
                <w:p w14:paraId="5438A775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Data-entry</w:t>
                  </w:r>
                </w:p>
                <w:p w14:paraId="1C7D15F6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Record keeping</w:t>
                  </w:r>
                </w:p>
                <w:p w14:paraId="05C04BC6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Teamwork and collaboration</w:t>
                  </w:r>
                </w:p>
                <w:p w14:paraId="3D279065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Interpersonal communication</w:t>
                  </w:r>
                </w:p>
                <w:p w14:paraId="31DB45A3" w14:textId="77777777" w:rsidR="000973DF" w:rsidRDefault="0091646B">
                  <w:pPr>
                    <w:pStyle w:val="documentskn-mlb1ulli"/>
                    <w:numPr>
                      <w:ilvl w:val="0"/>
                      <w:numId w:val="2"/>
                    </w:numPr>
                    <w:ind w:left="380" w:hanging="372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Adaptability and flexibility</w:t>
                  </w:r>
                </w:p>
              </w:tc>
            </w:tr>
          </w:tbl>
          <w:p w14:paraId="02ADFDB8" w14:textId="77777777" w:rsidR="000973DF" w:rsidRDefault="000973DF">
            <w:pPr>
              <w:pBdr>
                <w:left w:val="none" w:sz="0" w:space="16" w:color="auto"/>
                <w:right w:val="none" w:sz="0" w:space="15" w:color="auto"/>
              </w:pBd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435B1BC9" w14:textId="77777777" w:rsidR="000973DF" w:rsidRDefault="0091646B">
      <w:pPr>
        <w:pStyle w:val="gap-btn-hidden"/>
        <w:shd w:val="clear" w:color="auto" w:fill="FFFFFF"/>
        <w:rPr>
          <w:rFonts w:ascii="Century Gothic" w:eastAsia="Century Gothic" w:hAnsi="Century Gothic" w:cs="Century Gothic"/>
          <w:color w:val="2A2A2A"/>
          <w:sz w:val="20"/>
          <w:szCs w:val="20"/>
        </w:rPr>
      </w:pPr>
      <w:r>
        <w:rPr>
          <w:rFonts w:ascii="Century Gothic" w:eastAsia="Century Gothic" w:hAnsi="Century Gothic" w:cs="Century Gothic"/>
          <w:color w:val="2A2A2A"/>
          <w:sz w:val="20"/>
          <w:szCs w:val="20"/>
        </w:rPr>
        <w:t> </w:t>
      </w:r>
    </w:p>
    <w:p w14:paraId="1945BA86" w14:textId="77777777" w:rsidR="000973DF" w:rsidRDefault="0091646B">
      <w:pPr>
        <w:pStyle w:val="documentskn-mlb1parentContainerscspdiv"/>
        <w:shd w:val="clear" w:color="auto" w:fill="FFFFFF"/>
        <w:rPr>
          <w:rFonts w:ascii="Century Gothic" w:eastAsia="Century Gothic" w:hAnsi="Century Gothic" w:cs="Century Gothic"/>
          <w:color w:val="2A2A2A"/>
        </w:rPr>
      </w:pPr>
      <w:r>
        <w:rPr>
          <w:rFonts w:ascii="Century Gothic" w:eastAsia="Century Gothic" w:hAnsi="Century Gothic" w:cs="Century Gothic"/>
          <w:color w:val="2A2A2A"/>
        </w:rPr>
        <w:t> </w:t>
      </w:r>
    </w:p>
    <w:tbl>
      <w:tblPr>
        <w:tblStyle w:val="documentskn-mlb1parentContainer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0973DF" w14:paraId="314F45FF" w14:textId="77777777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3116B9E" w14:textId="77777777" w:rsidR="000973DF" w:rsidRDefault="0091646B">
            <w:pPr>
              <w:pStyle w:val="documentskn-mlb1parentContainersectionheadingsectiontitle"/>
              <w:spacing w:line="32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  <w:t>Experience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E5A4411" w14:textId="77777777" w:rsidR="000973DF" w:rsidRDefault="0091646B">
            <w:pPr>
              <w:pStyle w:val="documentskn-mlb1paddedline"/>
              <w:pBdr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20"/>
                <w:szCs w:val="20"/>
              </w:rPr>
              <w:t>Multicultural Practice Project Worker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03/2024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10/2024</w:t>
            </w:r>
          </w:p>
          <w:p w14:paraId="17F23ECF" w14:textId="77777777" w:rsidR="000973DF" w:rsidRDefault="0091646B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headspace National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Naarm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, </w:t>
            </w:r>
            <w:r>
              <w:rPr>
                <w:rStyle w:val="documentskn-mlb1jobstat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VIC</w:t>
            </w:r>
          </w:p>
          <w:p w14:paraId="43603DC7" w14:textId="77777777" w:rsidR="000973DF" w:rsidRDefault="0091646B">
            <w:pPr>
              <w:pStyle w:val="documentskn-mlb1ulli"/>
              <w:numPr>
                <w:ilvl w:val="0"/>
                <w:numId w:val="3"/>
              </w:numPr>
              <w:spacing w:before="80"/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Completed internship on the team responsible for diversity and inclusion and professional development across 150+ headspace sites nationally</w:t>
            </w:r>
          </w:p>
          <w:p w14:paraId="5E2EC612" w14:textId="77777777" w:rsidR="000973DF" w:rsidRDefault="0091646B">
            <w:pPr>
              <w:pStyle w:val="documentskn-mlb1ulli"/>
              <w:numPr>
                <w:ilvl w:val="0"/>
                <w:numId w:val="3"/>
              </w:numPr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Managed the International Students Experience Project, applying community development principles to finalize participation in primary research, and co-design of new, culturally appropriate resources.</w:t>
            </w:r>
          </w:p>
          <w:p w14:paraId="43718505" w14:textId="77777777" w:rsidR="000973DF" w:rsidRDefault="0091646B">
            <w:pPr>
              <w:pStyle w:val="documentskn-mlb1ulli"/>
              <w:numPr>
                <w:ilvl w:val="0"/>
                <w:numId w:val="3"/>
              </w:numPr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Facilitated six focus groups with 36 international students from diverse cultural and faith backgrounds.</w:t>
            </w:r>
          </w:p>
          <w:p w14:paraId="7508DA8B" w14:textId="77777777" w:rsidR="000973DF" w:rsidRDefault="0091646B">
            <w:pPr>
              <w:pStyle w:val="documentskn-mlb1ulli"/>
              <w:numPr>
                <w:ilvl w:val="0"/>
                <w:numId w:val="3"/>
              </w:numPr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Drafted a research report and recommendations to the board, with culturally appropriate resources to improve service delivery, to be rolled out nationally in Q4 2025.</w:t>
            </w:r>
          </w:p>
          <w:p w14:paraId="6FB4FC81" w14:textId="77777777" w:rsidR="000973DF" w:rsidRDefault="0091646B">
            <w:pPr>
              <w:pStyle w:val="documentskn-mlb1paddedline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20"/>
                <w:szCs w:val="20"/>
              </w:rPr>
              <w:t>Client Care and Support Worker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03/2022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03/2024</w:t>
            </w:r>
          </w:p>
          <w:p w14:paraId="0D47E45E" w14:textId="77777777" w:rsidR="000973DF" w:rsidRDefault="0091646B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Diamond Valley Community Support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Greensborough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, </w:t>
            </w:r>
            <w:r>
              <w:rPr>
                <w:rStyle w:val="documentskn-mlb1jobstat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VIC</w:t>
            </w:r>
          </w:p>
          <w:p w14:paraId="1A10953C" w14:textId="10229488" w:rsidR="000973DF" w:rsidRDefault="0091646B">
            <w:pPr>
              <w:pStyle w:val="documentskn-mlb1ulli"/>
              <w:numPr>
                <w:ilvl w:val="0"/>
                <w:numId w:val="4"/>
              </w:numPr>
              <w:spacing w:before="80"/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Provided psychosocial support and material aid to people in crisis, integrating social justice principles into a person-</w:t>
            </w:r>
            <w:r w:rsidR="009B60D5"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centred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, strengths-based, person-led approach.</w:t>
            </w:r>
          </w:p>
          <w:p w14:paraId="0939E349" w14:textId="77777777" w:rsidR="000973DF" w:rsidRDefault="0091646B">
            <w:pPr>
              <w:pStyle w:val="documentskn-mlb1ulli"/>
              <w:numPr>
                <w:ilvl w:val="0"/>
                <w:numId w:val="4"/>
              </w:numPr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Facilitated over 400 client interviews to identify needs and tailor support 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lastRenderedPageBreak/>
              <w:t>responses.</w:t>
            </w:r>
          </w:p>
          <w:p w14:paraId="0CD11BBF" w14:textId="77777777" w:rsidR="000973DF" w:rsidRDefault="0091646B">
            <w:pPr>
              <w:pStyle w:val="documentskn-mlb1ulli"/>
              <w:numPr>
                <w:ilvl w:val="0"/>
                <w:numId w:val="4"/>
              </w:numPr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Used strong organizational skills to maintain accurate records, schedule follow-ups for clients, promote empowerment, and well-being.</w:t>
            </w:r>
          </w:p>
          <w:p w14:paraId="4D223904" w14:textId="77777777" w:rsidR="000973DF" w:rsidRDefault="0091646B">
            <w:pPr>
              <w:pStyle w:val="documentskn-mlb1paddedline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20"/>
                <w:szCs w:val="20"/>
              </w:rPr>
              <w:t>SMART Recovery Facilitator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12/2019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11/2020</w:t>
            </w:r>
          </w:p>
          <w:p w14:paraId="34F224FF" w14:textId="77777777" w:rsidR="000973DF" w:rsidRDefault="0091646B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Thorne Harbour Health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Naarm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, </w:t>
            </w:r>
            <w:r>
              <w:rPr>
                <w:rStyle w:val="documentskn-mlb1jobstat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VIC</w:t>
            </w:r>
          </w:p>
          <w:p w14:paraId="48821C9C" w14:textId="77777777" w:rsidR="000973DF" w:rsidRDefault="0091646B">
            <w:pPr>
              <w:pStyle w:val="documentskn-mlb1ulli"/>
              <w:numPr>
                <w:ilvl w:val="0"/>
                <w:numId w:val="5"/>
              </w:numPr>
              <w:spacing w:before="80"/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Facilitated peer support meetings biweekly regarding AOD issues, using lived experience to help clients learn skills and strategies, using a harm reduction framework.</w:t>
            </w:r>
          </w:p>
          <w:p w14:paraId="42905B92" w14:textId="77777777" w:rsidR="000973DF" w:rsidRDefault="0091646B">
            <w:pPr>
              <w:pStyle w:val="documentskn-mlb1ulli"/>
              <w:numPr>
                <w:ilvl w:val="0"/>
                <w:numId w:val="5"/>
              </w:numPr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Created a safe and supportive environment for clients on their recovery journey, covering topics including lapses and relapses, sleep, nutrition, HIV, sex, mental health, and mindfulness.</w:t>
            </w:r>
          </w:p>
          <w:p w14:paraId="3715D425" w14:textId="77777777" w:rsidR="000973DF" w:rsidRDefault="0091646B">
            <w:pPr>
              <w:pStyle w:val="documentskn-mlb1paddedline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20"/>
                <w:szCs w:val="20"/>
              </w:rPr>
              <w:t>Rainbow Connection Delivery Volunteer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03/2020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09/2020</w:t>
            </w:r>
          </w:p>
          <w:p w14:paraId="5B785CB1" w14:textId="77777777" w:rsidR="000973DF" w:rsidRDefault="0091646B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Thorne Harbour Health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Naarm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, </w:t>
            </w:r>
            <w:r>
              <w:rPr>
                <w:rStyle w:val="documentskn-mlb1jobstat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VIC</w:t>
            </w:r>
          </w:p>
          <w:p w14:paraId="3388D68E" w14:textId="77777777" w:rsidR="000973DF" w:rsidRDefault="0091646B">
            <w:pPr>
              <w:pStyle w:val="documentskn-mlb1ulli"/>
              <w:numPr>
                <w:ilvl w:val="0"/>
                <w:numId w:val="6"/>
              </w:numPr>
              <w:spacing w:before="80"/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Distributed more than 2,000 food support packs to isolated and immunocompromised LGBTQIA+ clients.</w:t>
            </w:r>
          </w:p>
          <w:p w14:paraId="239BE0C7" w14:textId="77777777" w:rsidR="000973DF" w:rsidRDefault="0091646B">
            <w:pPr>
              <w:pStyle w:val="documentskn-mlb1ulli"/>
              <w:numPr>
                <w:ilvl w:val="0"/>
                <w:numId w:val="6"/>
              </w:numPr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Effectively managed client visits and communications to confirm delivery arrangements, ensuring timely and efficient delivery of essential support</w:t>
            </w:r>
          </w:p>
          <w:p w14:paraId="2E0AE7F1" w14:textId="77777777" w:rsidR="000973DF" w:rsidRDefault="0091646B">
            <w:pPr>
              <w:pStyle w:val="documentskn-mlb1paddedline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20"/>
                <w:szCs w:val="20"/>
              </w:rPr>
              <w:t>Sex-on-premises Venue SOPV Outreach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12/2018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11/2019</w:t>
            </w:r>
          </w:p>
          <w:p w14:paraId="7370E47C" w14:textId="77777777" w:rsidR="000973DF" w:rsidRDefault="0091646B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Thorne Harbour Health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Naarm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, </w:t>
            </w:r>
            <w:r>
              <w:rPr>
                <w:rStyle w:val="documentskn-mlb1jobstat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VIC</w:t>
            </w:r>
          </w:p>
          <w:p w14:paraId="4CFA6461" w14:textId="77777777" w:rsidR="000973DF" w:rsidRDefault="0091646B">
            <w:pPr>
              <w:pStyle w:val="documentskn-mlb1ulli"/>
              <w:numPr>
                <w:ilvl w:val="0"/>
                <w:numId w:val="7"/>
              </w:numPr>
              <w:spacing w:before="80"/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Provided sexual health and HIV support to clients at Sex-on-Premises Venues (SOPVs)</w:t>
            </w:r>
          </w:p>
          <w:p w14:paraId="3CE9B67A" w14:textId="77777777" w:rsidR="000973DF" w:rsidRDefault="0091646B">
            <w:pPr>
              <w:pStyle w:val="documentskn-mlb1ulli"/>
              <w:numPr>
                <w:ilvl w:val="0"/>
                <w:numId w:val="7"/>
              </w:numPr>
              <w:ind w:left="1060" w:right="300" w:hanging="372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>Created a non-judgmental safe space, effectively managing discussions on sensitive subjects such as substance use and sexual practices.</w:t>
            </w:r>
          </w:p>
          <w:p w14:paraId="6D0A4CF8" w14:textId="77777777" w:rsidR="000973DF" w:rsidRDefault="0091646B">
            <w:pPr>
              <w:pStyle w:val="documentskn-mlb1paddedline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20"/>
                <w:szCs w:val="20"/>
              </w:rPr>
              <w:t>Project Manager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01/2016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09/2018</w:t>
            </w:r>
          </w:p>
          <w:p w14:paraId="3F37C074" w14:textId="77777777" w:rsidR="000973DF" w:rsidRDefault="0091646B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Royal Bank of Scotland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London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14:paraId="58DEED71" w14:textId="77777777" w:rsidR="000973DF" w:rsidRDefault="0091646B">
            <w:pPr>
              <w:pStyle w:val="documentskn-mlb1paddedline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20"/>
                <w:szCs w:val="20"/>
              </w:rPr>
              <w:t>Business Analyst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06/2014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12/2015</w:t>
            </w:r>
          </w:p>
          <w:p w14:paraId="7B47F6F1" w14:textId="77777777" w:rsidR="000973DF" w:rsidRDefault="0091646B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Independent Television News (ITN)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London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14:paraId="12D9752A" w14:textId="77777777" w:rsidR="000973DF" w:rsidRDefault="0091646B">
            <w:pPr>
              <w:pStyle w:val="documentskn-mlb1paddedline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20"/>
                <w:szCs w:val="20"/>
              </w:rPr>
              <w:t>Project Analyst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02/2011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01/2014</w:t>
            </w:r>
          </w:p>
          <w:p w14:paraId="3B70783E" w14:textId="77777777" w:rsidR="000973DF" w:rsidRDefault="0091646B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National Australia Bank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Naarm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14:paraId="64C1ADE6" w14:textId="77777777" w:rsidR="000973DF" w:rsidRDefault="0091646B">
            <w:pPr>
              <w:pStyle w:val="documentskn-mlb1paddedline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aps/>
                <w:color w:val="2A2A2A"/>
                <w:sz w:val="20"/>
                <w:szCs w:val="20"/>
              </w:rPr>
              <w:t>Graduate Business Banker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|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01/2009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to </w:t>
            </w:r>
            <w:r>
              <w:rPr>
                <w:rStyle w:val="documentskn-mlb1experiencejobdates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01/2011</w:t>
            </w:r>
          </w:p>
          <w:p w14:paraId="7539466A" w14:textId="77777777" w:rsidR="000973DF" w:rsidRDefault="0091646B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companyname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National Australia Bank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 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Naarm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</w:tc>
      </w:tr>
    </w:tbl>
    <w:tbl>
      <w:tblPr>
        <w:tblStyle w:val="documentskn-mlb1parentContainersectiontable"/>
        <w:tblpPr w:leftFromText="180" w:rightFromText="180" w:vertAnchor="text" w:horzAnchor="margin" w:tblpY="160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E47293" w14:paraId="7A6BD2B0" w14:textId="77777777" w:rsidTr="00E47293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FBB85C9" w14:textId="77777777" w:rsidR="00E47293" w:rsidRDefault="00E47293" w:rsidP="00E47293">
            <w:pPr>
              <w:pStyle w:val="documentskn-mlb1parentContainersectionheadingsectiontitle"/>
              <w:spacing w:line="32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  <w:lastRenderedPageBreak/>
              <w:t>Education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80832B5" w14:textId="77777777" w:rsidR="00E47293" w:rsidRDefault="00E47293" w:rsidP="00E47293">
            <w:pPr>
              <w:pStyle w:val="documentskn-mlb1educationsinglecolumnpaddedlinenth-child1"/>
              <w:pBdr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Melbourne Polytechnic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Preston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14:paraId="5D8E168E" w14:textId="77777777" w:rsidR="00E47293" w:rsidRDefault="00E47293" w:rsidP="00E47293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Diploma</w:t>
            </w:r>
          </w:p>
          <w:p w14:paraId="2F042665" w14:textId="77777777" w:rsidR="00E47293" w:rsidRDefault="00E47293" w:rsidP="00E47293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Community Services,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2A2A2A"/>
                <w:sz w:val="20"/>
                <w:szCs w:val="20"/>
              </w:rPr>
              <w:t>02/2024</w:t>
            </w:r>
          </w:p>
          <w:p w14:paraId="4D41BE3E" w14:textId="77777777" w:rsidR="00E47293" w:rsidRDefault="00E47293" w:rsidP="00E47293">
            <w:pPr>
              <w:pStyle w:val="documentskn-mlb1educationsinglecolumnpaddedlinenth-child1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Monash University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- </w:t>
            </w:r>
            <w:r>
              <w:rPr>
                <w:rStyle w:val="documentskn-mlb1jobcity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Caulfield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14:paraId="6E2C2A49" w14:textId="77777777" w:rsidR="00E47293" w:rsidRDefault="00E47293" w:rsidP="00E47293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Master of Finance</w:t>
            </w:r>
          </w:p>
          <w:p w14:paraId="2F5F2396" w14:textId="77777777" w:rsidR="00E47293" w:rsidRDefault="00E47293" w:rsidP="00E47293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Accounting And Finance,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2A2A2A"/>
                <w:sz w:val="20"/>
                <w:szCs w:val="20"/>
              </w:rPr>
              <w:t>01/2008</w:t>
            </w:r>
          </w:p>
          <w:p w14:paraId="6FE50F13" w14:textId="77777777" w:rsidR="00E47293" w:rsidRDefault="00E47293" w:rsidP="00E47293">
            <w:pPr>
              <w:pStyle w:val="documentskn-mlb1educationsinglecolumnpaddedlinenth-child1"/>
              <w:pBdr>
                <w:top w:val="none" w:sz="0" w:space="10" w:color="auto"/>
                <w:left w:val="none" w:sz="0" w:space="16" w:color="auto"/>
                <w:right w:val="none" w:sz="0" w:space="15" w:color="auto"/>
              </w:pBdr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Queensland University of Technology</w:t>
            </w:r>
            <w: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14:paraId="41804716" w14:textId="77777777" w:rsidR="00E47293" w:rsidRDefault="00E47293" w:rsidP="00E47293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documentskn-mlb1txtBold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>Bachelor</w:t>
            </w:r>
          </w:p>
          <w:p w14:paraId="6E778665" w14:textId="58423A36" w:rsidR="00E47293" w:rsidRDefault="00E47293" w:rsidP="00E47293">
            <w:pPr>
              <w:pStyle w:val="documentskn-mlb1paddedline"/>
              <w:ind w:left="320" w:right="300"/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2A2A2A"/>
                <w:sz w:val="20"/>
                <w:szCs w:val="20"/>
              </w:rPr>
              <w:t xml:space="preserve">Business,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2A2A2A"/>
                <w:sz w:val="20"/>
                <w:szCs w:val="20"/>
              </w:rPr>
              <w:t>01/2005</w:t>
            </w:r>
          </w:p>
        </w:tc>
      </w:tr>
    </w:tbl>
    <w:p w14:paraId="493D1A48" w14:textId="77777777" w:rsidR="000973DF" w:rsidRDefault="0091646B">
      <w:pPr>
        <w:pStyle w:val="gap-btn-hidden"/>
        <w:shd w:val="clear" w:color="auto" w:fill="FFFFFF"/>
        <w:spacing w:before="80"/>
        <w:rPr>
          <w:rFonts w:ascii="Century Gothic" w:eastAsia="Century Gothic" w:hAnsi="Century Gothic" w:cs="Century Gothic"/>
          <w:color w:val="2A2A2A"/>
          <w:sz w:val="20"/>
          <w:szCs w:val="20"/>
        </w:rPr>
      </w:pPr>
      <w:r>
        <w:rPr>
          <w:rFonts w:ascii="Century Gothic" w:eastAsia="Century Gothic" w:hAnsi="Century Gothic" w:cs="Century Gothic"/>
          <w:color w:val="2A2A2A"/>
          <w:sz w:val="20"/>
          <w:szCs w:val="20"/>
        </w:rPr>
        <w:t> </w:t>
      </w:r>
    </w:p>
    <w:p w14:paraId="48262368" w14:textId="0385B441" w:rsidR="000973DF" w:rsidRDefault="0091646B">
      <w:pPr>
        <w:pStyle w:val="documentskn-mlb1parentContainerscspdiv"/>
        <w:shd w:val="clear" w:color="auto" w:fill="FFFFFF"/>
        <w:rPr>
          <w:rFonts w:ascii="Century Gothic" w:eastAsia="Century Gothic" w:hAnsi="Century Gothic" w:cs="Century Gothic"/>
          <w:color w:val="2A2A2A"/>
        </w:rPr>
      </w:pPr>
      <w:r>
        <w:rPr>
          <w:rFonts w:ascii="Century Gothic" w:eastAsia="Century Gothic" w:hAnsi="Century Gothic" w:cs="Century Gothic"/>
          <w:color w:val="2A2A2A"/>
        </w:rPr>
        <w:t> </w:t>
      </w:r>
    </w:p>
    <w:tbl>
      <w:tblPr>
        <w:tblStyle w:val="documentskn-mlb1parentContainersectiontable"/>
        <w:tblpPr w:leftFromText="180" w:rightFromText="180" w:vertAnchor="text" w:horzAnchor="margin" w:tblpY="513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E47293" w14:paraId="1287BC96" w14:textId="77777777" w:rsidTr="00E47293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975C4C" w14:textId="77777777" w:rsidR="00E47293" w:rsidRDefault="00E47293" w:rsidP="00E47293">
            <w:pPr>
              <w:pStyle w:val="documentskn-mlb1parentContainersectionheadingsectiontitle"/>
              <w:spacing w:line="32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  <w:t>CERTIFICATIONS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ocumentskn-mlb1table"/>
              <w:tblW w:w="0" w:type="auto"/>
              <w:tblInd w:w="3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240"/>
              <w:gridCol w:w="4240"/>
            </w:tblGrid>
            <w:tr w:rsidR="00E47293" w14:paraId="0062F9B7" w14:textId="77777777" w:rsidTr="00C67AA5">
              <w:tc>
                <w:tcPr>
                  <w:tcW w:w="42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6BC98E3" w14:textId="77777777" w:rsidR="00E47293" w:rsidRDefault="00E47293" w:rsidP="00E47293">
                  <w:pPr>
                    <w:pStyle w:val="documentskn-mlb1ulli"/>
                    <w:framePr w:hSpace="180" w:wrap="around" w:vAnchor="text" w:hAnchor="margin" w:y="513"/>
                    <w:numPr>
                      <w:ilvl w:val="0"/>
                      <w:numId w:val="1"/>
                    </w:numPr>
                    <w:pBdr>
                      <w:left w:val="none" w:sz="0" w:space="16" w:color="auto"/>
                      <w:right w:val="none" w:sz="0" w:space="15" w:color="auto"/>
                    </w:pBdr>
                    <w:ind w:right="30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AOD Skills, Odyssey institute, current</w:t>
                  </w:r>
                </w:p>
                <w:p w14:paraId="3C422F08" w14:textId="77777777" w:rsidR="00E47293" w:rsidRDefault="00E47293" w:rsidP="00E47293">
                  <w:pPr>
                    <w:pStyle w:val="documentskn-mlb1ulli"/>
                    <w:framePr w:hSpace="180" w:wrap="around" w:vAnchor="text" w:hAnchor="margin" w:y="513"/>
                    <w:numPr>
                      <w:ilvl w:val="0"/>
                      <w:numId w:val="1"/>
                    </w:numPr>
                    <w:ind w:right="30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Mental Health First Aid, 12/2022</w:t>
                  </w:r>
                </w:p>
                <w:p w14:paraId="52131568" w14:textId="77777777" w:rsidR="00E47293" w:rsidRDefault="00E47293" w:rsidP="00E47293">
                  <w:pPr>
                    <w:pStyle w:val="documentskn-mlb1ulli"/>
                    <w:framePr w:hSpace="180" w:wrap="around" w:vAnchor="text" w:hAnchor="margin" w:y="513"/>
                    <w:numPr>
                      <w:ilvl w:val="0"/>
                      <w:numId w:val="1"/>
                    </w:numPr>
                    <w:ind w:right="30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Victorian Drivers Licence, current</w:t>
                  </w:r>
                </w:p>
                <w:p w14:paraId="412905E8" w14:textId="77777777" w:rsidR="00E47293" w:rsidRDefault="00E47293" w:rsidP="00E47293">
                  <w:pPr>
                    <w:pStyle w:val="documentskn-mlb1ulli"/>
                    <w:framePr w:hSpace="180" w:wrap="around" w:vAnchor="text" w:hAnchor="margin" w:y="513"/>
                    <w:ind w:left="72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  <w:tc>
                <w:tcPr>
                  <w:tcW w:w="42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DD467ED" w14:textId="77777777" w:rsidR="00E47293" w:rsidRDefault="00E47293" w:rsidP="00E47293">
                  <w:pPr>
                    <w:pStyle w:val="documentskn-mlb1ulli"/>
                    <w:framePr w:hSpace="180" w:wrap="around" w:vAnchor="text" w:hAnchor="margin" w:y="513"/>
                    <w:numPr>
                      <w:ilvl w:val="0"/>
                      <w:numId w:val="1"/>
                    </w:numPr>
                    <w:ind w:right="30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SMART Recovery Harm Reduction Peer Facilitator, 12/2019</w:t>
                  </w:r>
                </w:p>
                <w:p w14:paraId="38A3D65A" w14:textId="77777777" w:rsidR="00E47293" w:rsidRDefault="00E47293" w:rsidP="00E47293">
                  <w:pPr>
                    <w:pStyle w:val="documentskn-mlb1ulli"/>
                    <w:framePr w:hSpace="180" w:wrap="around" w:vAnchor="text" w:hAnchor="margin" w:y="513"/>
                    <w:numPr>
                      <w:ilvl w:val="0"/>
                      <w:numId w:val="1"/>
                    </w:numP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>Providing First Aid (CPR), St John's Ambulance, 12/2024</w:t>
                  </w:r>
                </w:p>
              </w:tc>
            </w:tr>
          </w:tbl>
          <w:p w14:paraId="70128BBD" w14:textId="77777777" w:rsidR="00E47293" w:rsidRDefault="00E47293" w:rsidP="00E47293">
            <w:pPr>
              <w:pBdr>
                <w:left w:val="none" w:sz="0" w:space="16" w:color="auto"/>
                <w:right w:val="none" w:sz="0" w:space="15" w:color="auto"/>
              </w:pBd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611B8381" w14:textId="77777777" w:rsidR="000973DF" w:rsidRDefault="0091646B">
      <w:pPr>
        <w:pStyle w:val="gap-btn-hidden"/>
        <w:shd w:val="clear" w:color="auto" w:fill="FFFFFF"/>
        <w:rPr>
          <w:rFonts w:ascii="Century Gothic" w:eastAsia="Century Gothic" w:hAnsi="Century Gothic" w:cs="Century Gothic"/>
          <w:color w:val="2A2A2A"/>
          <w:sz w:val="20"/>
          <w:szCs w:val="20"/>
        </w:rPr>
      </w:pPr>
      <w:r>
        <w:rPr>
          <w:rFonts w:ascii="Century Gothic" w:eastAsia="Century Gothic" w:hAnsi="Century Gothic" w:cs="Century Gothic"/>
          <w:color w:val="2A2A2A"/>
          <w:sz w:val="20"/>
          <w:szCs w:val="20"/>
        </w:rPr>
        <w:t> </w:t>
      </w:r>
    </w:p>
    <w:p w14:paraId="6EB78478" w14:textId="24E34F3C" w:rsidR="000973DF" w:rsidRDefault="000973DF">
      <w:pPr>
        <w:pStyle w:val="documentskn-mlb1parentContainerscspdiv"/>
        <w:shd w:val="clear" w:color="auto" w:fill="FFFFFF"/>
        <w:rPr>
          <w:rFonts w:ascii="Century Gothic" w:eastAsia="Century Gothic" w:hAnsi="Century Gothic" w:cs="Century Gothic"/>
          <w:color w:val="2A2A2A"/>
        </w:rPr>
      </w:pPr>
    </w:p>
    <w:p w14:paraId="0C8E153F" w14:textId="728E8C6E" w:rsidR="00AD7F4A" w:rsidRDefault="00AD7F4A">
      <w:pPr>
        <w:rPr>
          <w:rFonts w:ascii="Century Gothic" w:eastAsia="Century Gothic" w:hAnsi="Century Gothic" w:cs="Century Gothic"/>
          <w:color w:val="2A2A2A"/>
        </w:rPr>
      </w:pPr>
    </w:p>
    <w:tbl>
      <w:tblPr>
        <w:tblStyle w:val="documentskn-mlb1parentContainersectiontable"/>
        <w:tblpPr w:leftFromText="180" w:rightFromText="180" w:vertAnchor="text" w:horzAnchor="margin" w:tblpY="1322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000"/>
        <w:gridCol w:w="8800"/>
      </w:tblGrid>
      <w:tr w:rsidR="00E47293" w14:paraId="1237D563" w14:textId="77777777" w:rsidTr="00E47293">
        <w:trPr>
          <w:tblCellSpacing w:w="0" w:type="dxa"/>
        </w:trPr>
        <w:tc>
          <w:tcPr>
            <w:tcW w:w="3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CF644A" w14:textId="77777777" w:rsidR="00E47293" w:rsidRDefault="00E47293" w:rsidP="00E47293">
            <w:pPr>
              <w:pStyle w:val="documentskn-mlb1parentContainersectionheadingsectiontitle"/>
              <w:spacing w:line="320" w:lineRule="atLeast"/>
              <w:ind w:left="300" w:right="200"/>
              <w:jc w:val="right"/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</w:pPr>
            <w:r>
              <w:rPr>
                <w:rStyle w:val="documentskn-mlb1parentContainersectionheading"/>
                <w:rFonts w:ascii="Century Gothic" w:eastAsia="Century Gothic" w:hAnsi="Century Gothic" w:cs="Century Gothic"/>
                <w:caps/>
                <w:color w:val="2C806E"/>
                <w:sz w:val="26"/>
                <w:szCs w:val="26"/>
              </w:rPr>
              <w:lastRenderedPageBreak/>
              <w:t>REFERENCES</w:t>
            </w:r>
          </w:p>
        </w:tc>
        <w:tc>
          <w:tcPr>
            <w:tcW w:w="8800" w:type="dxa"/>
            <w:tcBorders>
              <w:left w:val="single" w:sz="8" w:space="0" w:color="DADADA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ocumentskn-mlb1table"/>
              <w:tblW w:w="0" w:type="auto"/>
              <w:tblInd w:w="3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240"/>
              <w:gridCol w:w="4240"/>
            </w:tblGrid>
            <w:tr w:rsidR="00E47293" w14:paraId="2ADB76F6" w14:textId="77777777" w:rsidTr="00CA0A16">
              <w:trPr>
                <w:trHeight w:val="426"/>
              </w:trPr>
              <w:tc>
                <w:tcPr>
                  <w:tcW w:w="42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74732D1" w14:textId="77777777" w:rsidR="00E47293" w:rsidRDefault="00E47293" w:rsidP="00E47293">
                  <w:pPr>
                    <w:pStyle w:val="documentskn-mlb1ulli"/>
                    <w:framePr w:hSpace="180" w:wrap="around" w:vAnchor="text" w:hAnchor="margin" w:y="1322"/>
                    <w:numPr>
                      <w:ilvl w:val="0"/>
                      <w:numId w:val="1"/>
                    </w:numPr>
                    <w:pBdr>
                      <w:left w:val="none" w:sz="0" w:space="16" w:color="auto"/>
                      <w:right w:val="none" w:sz="0" w:space="15" w:color="auto"/>
                    </w:pBdr>
                    <w:ind w:right="30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Malika Murthy, Multicultural Practice Team – headspace National, </w:t>
                  </w:r>
                  <w:hyperlink r:id="rId8" w:history="1">
                    <w:r w:rsidRPr="00555BA4">
                      <w:rPr>
                        <w:rStyle w:val="Hyperlink"/>
                        <w:rFonts w:ascii="Century Gothic" w:eastAsia="Century Gothic" w:hAnsi="Century Gothic" w:cs="Century Gothic"/>
                        <w:sz w:val="20"/>
                        <w:szCs w:val="20"/>
                      </w:rPr>
                      <w:t>Mmurthy@headspace.org.au</w:t>
                    </w:r>
                  </w:hyperlink>
                </w:p>
                <w:p w14:paraId="21753DCA" w14:textId="77777777" w:rsidR="00E47293" w:rsidRPr="004F69E1" w:rsidRDefault="00E47293" w:rsidP="00E47293">
                  <w:pPr>
                    <w:pStyle w:val="documentskn-mlb1ulli"/>
                    <w:framePr w:hSpace="180" w:wrap="around" w:vAnchor="text" w:hAnchor="margin" w:y="1322"/>
                    <w:pBdr>
                      <w:left w:val="none" w:sz="0" w:space="16" w:color="auto"/>
                      <w:right w:val="none" w:sz="0" w:space="15" w:color="auto"/>
                    </w:pBdr>
                    <w:ind w:left="720" w:right="30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  <w:p w14:paraId="29D03B43" w14:textId="77777777" w:rsidR="00E47293" w:rsidRDefault="00E47293" w:rsidP="00E47293">
                  <w:pPr>
                    <w:pStyle w:val="documentskn-mlb1ulli"/>
                    <w:framePr w:hSpace="180" w:wrap="around" w:vAnchor="text" w:hAnchor="margin" w:y="1322"/>
                    <w:numPr>
                      <w:ilvl w:val="0"/>
                      <w:numId w:val="1"/>
                    </w:numPr>
                    <w:ind w:right="30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Emma Harvey, Manager – Community Support, Diamond Valley Community Support, 0411396669, </w:t>
                  </w:r>
                  <w:hyperlink r:id="rId9" w:history="1">
                    <w:r w:rsidRPr="00555BA4">
                      <w:rPr>
                        <w:rStyle w:val="Hyperlink"/>
                        <w:rFonts w:ascii="Century Gothic" w:eastAsia="Century Gothic" w:hAnsi="Century Gothic" w:cs="Century Gothic"/>
                        <w:sz w:val="20"/>
                        <w:szCs w:val="20"/>
                      </w:rPr>
                      <w:t>Emma.harvey@dvsupport.org.au</w:t>
                    </w:r>
                  </w:hyperlink>
                </w:p>
                <w:p w14:paraId="347E3AC1" w14:textId="77777777" w:rsidR="00E47293" w:rsidRPr="004F69E1" w:rsidRDefault="00E47293" w:rsidP="00E47293">
                  <w:pPr>
                    <w:pStyle w:val="documentskn-mlb1ulli"/>
                    <w:framePr w:hSpace="180" w:wrap="around" w:vAnchor="text" w:hAnchor="margin" w:y="1322"/>
                    <w:ind w:left="720" w:right="30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  <w:tc>
                <w:tcPr>
                  <w:tcW w:w="42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9A0C78A" w14:textId="77777777" w:rsidR="00E47293" w:rsidRPr="004F69E1" w:rsidRDefault="00E47293" w:rsidP="00E47293">
                  <w:pPr>
                    <w:pStyle w:val="documentskn-mlb1ulli"/>
                    <w:framePr w:hSpace="180" w:wrap="around" w:vAnchor="text" w:hAnchor="margin" w:y="1322"/>
                    <w:numPr>
                      <w:ilvl w:val="0"/>
                      <w:numId w:val="1"/>
                    </w:numPr>
                    <w:ind w:right="30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Lynne Murray, Manager – Community Support, Diamond Valley Community Support, (03) 9435 8282, </w:t>
                  </w:r>
                  <w:hyperlink r:id="rId10" w:history="1">
                    <w:r w:rsidRPr="00555BA4">
                      <w:rPr>
                        <w:rStyle w:val="Hyperlink"/>
                        <w:rFonts w:ascii="Century Gothic" w:eastAsia="Century Gothic" w:hAnsi="Century Gothic" w:cs="Century Gothic"/>
                        <w:sz w:val="20"/>
                        <w:szCs w:val="20"/>
                      </w:rPr>
                      <w:t>lynne.murray@dvsup</w:t>
                    </w:r>
                    <w:r w:rsidRPr="00555BA4">
                      <w:rPr>
                        <w:rStyle w:val="Hyperlink"/>
                        <w:rFonts w:ascii="Century Gothic" w:eastAsia="Century Gothic" w:hAnsi="Century Gothic" w:cs="Century Gothic"/>
                        <w:sz w:val="20"/>
                        <w:szCs w:val="20"/>
                      </w:rPr>
                      <w:t>p</w:t>
                    </w:r>
                    <w:r w:rsidRPr="00555BA4">
                      <w:rPr>
                        <w:rStyle w:val="Hyperlink"/>
                        <w:rFonts w:ascii="Century Gothic" w:eastAsia="Century Gothic" w:hAnsi="Century Gothic" w:cs="Century Gothic"/>
                        <w:sz w:val="20"/>
                        <w:szCs w:val="20"/>
                      </w:rPr>
                      <w:t>ort.org.au</w:t>
                    </w:r>
                  </w:hyperlink>
                </w:p>
                <w:p w14:paraId="5813F9A2" w14:textId="77777777" w:rsidR="00E47293" w:rsidRDefault="00E47293" w:rsidP="00E47293">
                  <w:pPr>
                    <w:pStyle w:val="documentskn-mlb1ulli"/>
                    <w:framePr w:hSpace="180" w:wrap="around" w:vAnchor="text" w:hAnchor="margin" w:y="1322"/>
                    <w:numPr>
                      <w:ilvl w:val="0"/>
                      <w:numId w:val="1"/>
                    </w:numP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Madeleine Herron, Senior Customer Solutions Manager, Amazon Global Public Sector, 0401284818, </w:t>
                  </w:r>
                  <w:hyperlink r:id="rId11" w:history="1">
                    <w:r w:rsidRPr="00555BA4">
                      <w:rPr>
                        <w:rStyle w:val="Hyperlink"/>
                        <w:rFonts w:ascii="Century Gothic" w:eastAsia="Century Gothic" w:hAnsi="Century Gothic" w:cs="Century Gothic"/>
                        <w:sz w:val="20"/>
                        <w:szCs w:val="20"/>
                      </w:rPr>
                      <w:t>Madeleine.herron007@gmail.com</w:t>
                    </w:r>
                  </w:hyperlink>
                </w:p>
                <w:p w14:paraId="115CA966" w14:textId="77777777" w:rsidR="00E47293" w:rsidRDefault="00E47293" w:rsidP="00E47293">
                  <w:pPr>
                    <w:pStyle w:val="documentskn-mlb1ulli"/>
                    <w:framePr w:hSpace="180" w:wrap="around" w:vAnchor="text" w:hAnchor="margin" w:y="1322"/>
                    <w:ind w:left="720"/>
                    <w:rPr>
                      <w:rStyle w:val="documentskn-mlb1parentContainersectionparagraphWrapper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</w:tr>
          </w:tbl>
          <w:p w14:paraId="406F8B17" w14:textId="77777777" w:rsidR="00E47293" w:rsidRDefault="00E47293" w:rsidP="00E47293">
            <w:pPr>
              <w:pBdr>
                <w:left w:val="none" w:sz="0" w:space="16" w:color="auto"/>
                <w:right w:val="none" w:sz="0" w:space="15" w:color="auto"/>
              </w:pBdr>
              <w:rPr>
                <w:rStyle w:val="documentskn-mlb1parentContainersectionparagraphWrapper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7816ED25" w14:textId="77777777" w:rsidR="00E47293" w:rsidRDefault="00AD7F4A">
      <w:pPr>
        <w:spacing w:line="240" w:lineRule="auto"/>
        <w:textAlignment w:val="auto"/>
        <w:rPr>
          <w:rFonts w:ascii="Century Gothic" w:eastAsia="Century Gothic" w:hAnsi="Century Gothic" w:cs="Century Gothic"/>
          <w:color w:val="2A2A2A"/>
        </w:rPr>
      </w:pPr>
      <w:r>
        <w:rPr>
          <w:rFonts w:ascii="Century Gothic" w:eastAsia="Century Gothic" w:hAnsi="Century Gothic" w:cs="Century Gothic"/>
          <w:color w:val="2A2A2A"/>
        </w:rPr>
        <w:br w:type="page"/>
      </w:r>
    </w:p>
    <w:p w14:paraId="61AE5B9C" w14:textId="5F667157" w:rsidR="00AD7F4A" w:rsidRDefault="00AD7F4A">
      <w:pPr>
        <w:spacing w:line="240" w:lineRule="auto"/>
        <w:textAlignment w:val="auto"/>
        <w:rPr>
          <w:rFonts w:ascii="Century Gothic" w:eastAsia="Century Gothic" w:hAnsi="Century Gothic" w:cs="Century Gothic"/>
          <w:color w:val="2A2A2A"/>
        </w:rPr>
      </w:pPr>
    </w:p>
    <w:p w14:paraId="404A042A" w14:textId="3AEE9394" w:rsidR="004F69E1" w:rsidRDefault="004F69E1" w:rsidP="004F69E1">
      <w:pPr>
        <w:rPr>
          <w:rFonts w:ascii="Century Gothic" w:eastAsia="Century Gothic" w:hAnsi="Century Gothic" w:cs="Century Gothic"/>
          <w:color w:val="2A2A2A"/>
        </w:rPr>
      </w:pPr>
    </w:p>
    <w:p w14:paraId="6DA06E3A" w14:textId="7C31F72F" w:rsidR="004F69E1" w:rsidRDefault="004F69E1">
      <w:pPr>
        <w:spacing w:line="240" w:lineRule="auto"/>
        <w:textAlignment w:val="auto"/>
        <w:rPr>
          <w:rFonts w:ascii="Century Gothic" w:eastAsia="Century Gothic" w:hAnsi="Century Gothic" w:cs="Century Gothic"/>
          <w:color w:val="2A2A2A"/>
        </w:rPr>
      </w:pPr>
    </w:p>
    <w:p w14:paraId="2F85CBF7" w14:textId="77777777" w:rsidR="000973DF" w:rsidRDefault="000973DF" w:rsidP="004F69E1">
      <w:pPr>
        <w:rPr>
          <w:rFonts w:ascii="Century Gothic" w:eastAsia="Century Gothic" w:hAnsi="Century Gothic" w:cs="Century Gothic"/>
          <w:color w:val="2A2A2A"/>
        </w:rPr>
      </w:pPr>
    </w:p>
    <w:sectPr w:rsidR="000973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220" w:right="220" w:bottom="220" w:left="2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E01D3" w14:textId="77777777" w:rsidR="00A51F62" w:rsidRDefault="00A51F62">
      <w:pPr>
        <w:spacing w:line="240" w:lineRule="auto"/>
      </w:pPr>
      <w:r>
        <w:separator/>
      </w:r>
    </w:p>
  </w:endnote>
  <w:endnote w:type="continuationSeparator" w:id="0">
    <w:p w14:paraId="7B41F02D" w14:textId="77777777" w:rsidR="00A51F62" w:rsidRDefault="00A51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D06AC94E-F744-E844-8714-1073B1AD15D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45BE472-89E9-4248-8B36-D867D684F2E0}"/>
    <w:embedBold r:id="rId3" w:fontKey="{DA9C2F77-92D7-DE45-8D65-F6A5EF92814A}"/>
    <w:embedItalic r:id="rId4" w:fontKey="{C83546C8-3097-A143-865A-FC97E99A8295}"/>
    <w:embedBoldItalic r:id="rId5" w:fontKey="{2F9E56B5-408E-E742-BFF1-1CB17E7F9B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9AD3AA96-8252-2644-ABC6-6C13B417FEF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A811D4B0-8C04-E74F-922E-F25E44E9831C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E69E221E-98C3-D74D-A88A-F391882C5B63}"/>
    <w:embedBold r:id="rId9" w:fontKey="{03D5E410-9110-6341-8560-35E9E46E3F88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0" w:fontKey="{690198D1-68E2-0E41-AFCF-BE507D7D24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7FACDE" w14:textId="77777777" w:rsidR="0024683A" w:rsidRDefault="002468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A347B" w14:textId="77777777" w:rsidR="000973DF" w:rsidRDefault="0091646B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1350F" w14:textId="77777777" w:rsidR="0024683A" w:rsidRDefault="002468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A8B1D0" w14:textId="77777777" w:rsidR="00A51F62" w:rsidRDefault="00A51F62">
      <w:pPr>
        <w:spacing w:line="240" w:lineRule="auto"/>
      </w:pPr>
      <w:r>
        <w:separator/>
      </w:r>
    </w:p>
  </w:footnote>
  <w:footnote w:type="continuationSeparator" w:id="0">
    <w:p w14:paraId="71A83CC0" w14:textId="77777777" w:rsidR="00A51F62" w:rsidRDefault="00A51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A0DC12" w14:textId="77777777" w:rsidR="0024683A" w:rsidRDefault="002468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63D84" w14:textId="77777777" w:rsidR="000973DF" w:rsidRDefault="0091646B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D98AB" w14:textId="77777777" w:rsidR="0024683A" w:rsidRDefault="002468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40CE74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598D3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14B3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2490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480C7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1E30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390053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1809D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EDA0A4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842C2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97420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AF6CA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4A93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C457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5A01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BEEEF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3470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C30C6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29E8A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49280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D42D5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6AA5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D86F3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9128C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13C34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7047B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9A41B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06690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3C9C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66A86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1ECA17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E9C20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4CB9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2C8014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6D205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2B2847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A983A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23207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E3EB0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F87F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774BB2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DCFA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DD0F2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DA8D7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D20AD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65870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0564D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3C615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56A9A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67448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A4229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0E738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B9867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42E3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BC6ADF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22092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9867B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DACD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BE0F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A7487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6E9B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E2616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0AE747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DEAAAD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BC85F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DB2A3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C66D5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D0C91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176EC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B7E6F1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C3C78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688D4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40322AD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6CBD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B7A53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A4D8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C6D7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982D8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762FE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982CA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3F07B3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657731724">
    <w:abstractNumId w:val="0"/>
  </w:num>
  <w:num w:numId="2" w16cid:durableId="1594166099">
    <w:abstractNumId w:val="1"/>
  </w:num>
  <w:num w:numId="3" w16cid:durableId="1145005660">
    <w:abstractNumId w:val="2"/>
  </w:num>
  <w:num w:numId="4" w16cid:durableId="517424668">
    <w:abstractNumId w:val="3"/>
  </w:num>
  <w:num w:numId="5" w16cid:durableId="658578559">
    <w:abstractNumId w:val="4"/>
  </w:num>
  <w:num w:numId="6" w16cid:durableId="194850080">
    <w:abstractNumId w:val="5"/>
  </w:num>
  <w:num w:numId="7" w16cid:durableId="223025806">
    <w:abstractNumId w:val="6"/>
  </w:num>
  <w:num w:numId="8" w16cid:durableId="1623611122">
    <w:abstractNumId w:val="7"/>
  </w:num>
  <w:num w:numId="9" w16cid:durableId="7369035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activeWritingStyle w:appName="MSWord" w:lang="en-US" w:vendorID="64" w:dllVersion="0" w:nlCheck="1" w:checkStyle="0"/>
  <w:activeWritingStyle w:appName="MSWord" w:lang="en-AU" w:vendorID="64" w:dllVersion="0" w:nlCheck="1" w:checkStyle="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73DF"/>
    <w:rsid w:val="00012DBD"/>
    <w:rsid w:val="000973DF"/>
    <w:rsid w:val="0024683A"/>
    <w:rsid w:val="003E311E"/>
    <w:rsid w:val="004F69E1"/>
    <w:rsid w:val="007B4880"/>
    <w:rsid w:val="0091646B"/>
    <w:rsid w:val="009B60D5"/>
    <w:rsid w:val="00A176E6"/>
    <w:rsid w:val="00A51F62"/>
    <w:rsid w:val="00AD7F4A"/>
    <w:rsid w:val="00D07918"/>
    <w:rsid w:val="00D808E8"/>
    <w:rsid w:val="00DB50C1"/>
    <w:rsid w:val="00E47293"/>
    <w:rsid w:val="00F8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14667"/>
  <w15:docId w15:val="{79A23A5A-2B91-9E43-A21A-BCEEC4724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b1fontsize">
    <w:name w:val="document_skn-mlb1_fontsize"/>
    <w:basedOn w:val="Normal"/>
    <w:rPr>
      <w:sz w:val="20"/>
      <w:szCs w:val="20"/>
    </w:rPr>
  </w:style>
  <w:style w:type="character" w:customStyle="1" w:styleId="documentskn-mlb1topsectionleft-box">
    <w:name w:val="document_skn-mlb1_topsection_left-box"/>
    <w:basedOn w:val="DefaultParagraphFont"/>
  </w:style>
  <w:style w:type="paragraph" w:customStyle="1" w:styleId="documentskn-mlb1topsectionsection">
    <w:name w:val="document_skn-mlb1_topsection_section"/>
    <w:basedOn w:val="Normal"/>
  </w:style>
  <w:style w:type="paragraph" w:customStyle="1" w:styleId="documentskn-mlb1topsectionleft-boxparagraph">
    <w:name w:val="document_skn-mlb1_topsection_left-box_paragraph"/>
    <w:basedOn w:val="Normal"/>
    <w:pPr>
      <w:pBdr>
        <w:left w:val="none" w:sz="0" w:space="30" w:color="auto"/>
        <w:right w:val="none" w:sz="0" w:space="30" w:color="auto"/>
      </w:pBdr>
    </w:pPr>
  </w:style>
  <w:style w:type="paragraph" w:customStyle="1" w:styleId="documentskn-mlb1name">
    <w:name w:val="document_skn-mlb1_name"/>
    <w:basedOn w:val="Normal"/>
    <w:pPr>
      <w:spacing w:line="660" w:lineRule="atLeast"/>
    </w:pPr>
    <w:rPr>
      <w:caps/>
      <w:color w:val="FFFFFF"/>
      <w:sz w:val="62"/>
      <w:szCs w:val="62"/>
    </w:rPr>
  </w:style>
  <w:style w:type="paragraph" w:customStyle="1" w:styleId="documentskn-mlb1topsectionleft-boxnameanynth-child1">
    <w:name w:val="document_skn-mlb1_topsection_left-box_name &gt; any_nth-child(1)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skn-mlb1dispBlock">
    <w:name w:val="document_skn-mlb1_dispBlock"/>
    <w:basedOn w:val="Normal"/>
  </w:style>
  <w:style w:type="paragraph" w:customStyle="1" w:styleId="div">
    <w:name w:val="div"/>
    <w:basedOn w:val="Normal"/>
  </w:style>
  <w:style w:type="paragraph" w:customStyle="1" w:styleId="documentskn-mlb1topsectionleft-boxParagraph0">
    <w:name w:val="document_skn-mlb1_topsection_left-box Paragraph"/>
    <w:basedOn w:val="Normal"/>
  </w:style>
  <w:style w:type="character" w:customStyle="1" w:styleId="documentskn-mlb1topsectionright-box">
    <w:name w:val="document_skn-mlb1_topsection_right-box"/>
    <w:basedOn w:val="DefaultParagraphFont"/>
  </w:style>
  <w:style w:type="paragraph" w:customStyle="1" w:styleId="documentskn-mlb1address">
    <w:name w:val="document_skn-mlb1_address"/>
    <w:basedOn w:val="Normal"/>
    <w:pPr>
      <w:spacing w:line="210" w:lineRule="atLeast"/>
      <w:jc w:val="center"/>
    </w:pPr>
    <w:rPr>
      <w:color w:val="FFFFFF"/>
      <w:sz w:val="20"/>
      <w:szCs w:val="20"/>
    </w:rPr>
  </w:style>
  <w:style w:type="paragraph" w:customStyle="1" w:styleId="documentskn-mlb1addressspannth-child1">
    <w:name w:val="document_skn-mlb1_address &gt; span_nth-child(1)"/>
    <w:basedOn w:val="Normal"/>
  </w:style>
  <w:style w:type="paragraph" w:customStyle="1" w:styleId="documentskn-mlb1addressspan">
    <w:name w:val="document_skn-mlb1_address &gt; span"/>
    <w:basedOn w:val="Normal"/>
    <w:pPr>
      <w:jc w:val="right"/>
    </w:pPr>
  </w:style>
  <w:style w:type="paragraph" w:customStyle="1" w:styleId="documentskn-mlb1addressspannth-last-child1">
    <w:name w:val="document_skn-mlb1_address &gt; span_nth-last-child(1)"/>
    <w:basedOn w:val="Normal"/>
    <w:pPr>
      <w:pBdr>
        <w:bottom w:val="none" w:sz="0" w:space="20" w:color="auto"/>
      </w:pBdr>
    </w:pPr>
  </w:style>
  <w:style w:type="table" w:customStyle="1" w:styleId="documentskn-mlb1topsection">
    <w:name w:val="document_skn-mlb1_topsection"/>
    <w:basedOn w:val="TableNormal"/>
    <w:tblPr/>
  </w:style>
  <w:style w:type="paragraph" w:customStyle="1" w:styleId="documentskn-mlb1parentContainer">
    <w:name w:val="document_skn-mlb1_parentContainer"/>
    <w:basedOn w:val="Normal"/>
  </w:style>
  <w:style w:type="paragraph" w:customStyle="1" w:styleId="documentskn-mlb1section">
    <w:name w:val="document_skn-mlb1_section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ocumentskn-mlb1parentContainersectionnth-child1scspdiv">
    <w:name w:val="document_skn-mlb1_parentContainer_section_nth-child(1)_scspdiv"/>
    <w:basedOn w:val="Normal"/>
    <w:pPr>
      <w:spacing w:line="680" w:lineRule="atLeast"/>
    </w:pPr>
  </w:style>
  <w:style w:type="character" w:customStyle="1" w:styleId="documentskn-mlb1parentContainersectionheading">
    <w:name w:val="document_skn-mlb1_parentContainer_section_heading"/>
    <w:basedOn w:val="DefaultParagraphFont"/>
  </w:style>
  <w:style w:type="paragraph" w:customStyle="1" w:styleId="documentskn-mlb1parentContainersectionheadingsectiontitle">
    <w:name w:val="document_skn-mlb1_parentContainer_section_heading_sectiontitle"/>
    <w:basedOn w:val="Normal"/>
    <w:pPr>
      <w:pBdr>
        <w:left w:val="none" w:sz="0" w:space="15" w:color="auto"/>
        <w:right w:val="none" w:sz="0" w:space="10" w:color="auto"/>
      </w:pBdr>
    </w:pPr>
  </w:style>
  <w:style w:type="character" w:customStyle="1" w:styleId="documentskn-mlb1parentContainersectionheadingsectiontitleCharacter">
    <w:name w:val="document_skn-mlb1_parentContainer_section_heading_sectiontitle Character"/>
    <w:basedOn w:val="DefaultParagraphFont"/>
  </w:style>
  <w:style w:type="character" w:customStyle="1" w:styleId="documentskn-mlb1parentContainersectionparagraphWrapper">
    <w:name w:val="document_skn-mlb1_parentContainer_section_paragraphWrapper"/>
    <w:basedOn w:val="DefaultParagraphFont"/>
    <w:rPr>
      <w:color w:val="2A2A2A"/>
    </w:rPr>
  </w:style>
  <w:style w:type="paragraph" w:customStyle="1" w:styleId="documentskn-mlb1parentContainersectionparagraphWrapperparagraph">
    <w:name w:val="document_skn-mlb1_parentContainer_section_paragraphWrapper_paragraph"/>
    <w:basedOn w:val="Normal"/>
    <w:pPr>
      <w:pBdr>
        <w:right w:val="none" w:sz="0" w:space="15" w:color="auto"/>
      </w:pBdr>
    </w:pPr>
  </w:style>
  <w:style w:type="paragraph" w:customStyle="1" w:styleId="documentskn-mlb1singlecolumn">
    <w:name w:val="document_skn-mlb1_singlecolumn"/>
    <w:basedOn w:val="Normal"/>
  </w:style>
  <w:style w:type="paragraph" w:customStyle="1" w:styleId="p">
    <w:name w:val="p"/>
    <w:basedOn w:val="Normal"/>
  </w:style>
  <w:style w:type="table" w:customStyle="1" w:styleId="documentskn-mlb1parentContainersectiontable">
    <w:name w:val="document_skn-mlb1_parentContainer_sectiontable"/>
    <w:basedOn w:val="TableNormal"/>
    <w:tblPr/>
  </w:style>
  <w:style w:type="paragraph" w:customStyle="1" w:styleId="documentskn-mlb1parentContainerscspdiv">
    <w:name w:val="document_skn-mlb1_parentContainer_scspdiv"/>
    <w:basedOn w:val="Normal"/>
    <w:pPr>
      <w:spacing w:line="660" w:lineRule="atLeast"/>
    </w:pPr>
    <w:rPr>
      <w:sz w:val="20"/>
      <w:szCs w:val="20"/>
    </w:rPr>
  </w:style>
  <w:style w:type="paragraph" w:customStyle="1" w:styleId="documentskn-mlb1ulli">
    <w:name w:val="document_skn-mlb1_ul_li"/>
    <w:basedOn w:val="Normal"/>
    <w:pPr>
      <w:pBdr>
        <w:left w:val="none" w:sz="0" w:space="9" w:color="auto"/>
      </w:pBdr>
    </w:pPr>
  </w:style>
  <w:style w:type="character" w:customStyle="1" w:styleId="documentskn-mlb1ulliCharacter">
    <w:name w:val="document_skn-mlb1_ul_li Character"/>
    <w:basedOn w:val="DefaultParagraphFont"/>
  </w:style>
  <w:style w:type="table" w:customStyle="1" w:styleId="documentskn-mlb1table">
    <w:name w:val="document_skn-mlb1_table"/>
    <w:basedOn w:val="TableNormal"/>
    <w:tblPr/>
  </w:style>
  <w:style w:type="paragraph" w:customStyle="1" w:styleId="documentskn-mlb1paddedline">
    <w:name w:val="document_skn-mlb1_paddedline"/>
    <w:basedOn w:val="Normal"/>
  </w:style>
  <w:style w:type="character" w:customStyle="1" w:styleId="documentskn-mlb1txtBold">
    <w:name w:val="document_skn-mlb1_txtBold"/>
    <w:basedOn w:val="DefaultParagraphFont"/>
    <w:rPr>
      <w:b/>
      <w:bCs/>
    </w:rPr>
  </w:style>
  <w:style w:type="character" w:customStyle="1" w:styleId="documentskn-mlb1experiencejobdates">
    <w:name w:val="document_skn-mlb1_experience_jobdates"/>
    <w:basedOn w:val="DefaultParagraphFont"/>
    <w:rPr>
      <w:b w:val="0"/>
      <w:bCs w:val="0"/>
    </w:rPr>
  </w:style>
  <w:style w:type="character" w:customStyle="1" w:styleId="documentskn-mlb1companyname">
    <w:name w:val="document_skn-mlb1_companyname"/>
    <w:basedOn w:val="DefaultParagraphFont"/>
    <w:rPr>
      <w:b/>
      <w:bCs/>
    </w:rPr>
  </w:style>
  <w:style w:type="character" w:customStyle="1" w:styleId="documentskn-mlb1jobcity">
    <w:name w:val="document_skn-mlb1_jobcity"/>
    <w:basedOn w:val="DefaultParagraphFont"/>
    <w:rPr>
      <w:b/>
      <w:bCs/>
    </w:rPr>
  </w:style>
  <w:style w:type="character" w:customStyle="1" w:styleId="documentskn-mlb1jobstate">
    <w:name w:val="document_skn-mlb1_jobstate"/>
    <w:basedOn w:val="DefaultParagraphFont"/>
    <w:rPr>
      <w:b/>
      <w:bCs/>
    </w:rPr>
  </w:style>
  <w:style w:type="character" w:customStyle="1" w:styleId="documentskn-mlb1jobcountry">
    <w:name w:val="document_skn-mlb1_jobcountry"/>
    <w:basedOn w:val="DefaultParagraphFont"/>
    <w:rPr>
      <w:b/>
      <w:bCs/>
    </w:rPr>
  </w:style>
  <w:style w:type="paragraph" w:customStyle="1" w:styleId="documentskn-mlb1jobline">
    <w:name w:val="document_skn-mlb1_jobline"/>
    <w:basedOn w:val="Normal"/>
  </w:style>
  <w:style w:type="paragraph" w:customStyle="1" w:styleId="documentskn-mlb1educationsinglecolumnpaddedlinenth-child1">
    <w:name w:val="document_skn-mlb1_education_singlecolumn_paddedline_nth-child(1)"/>
    <w:basedOn w:val="Normal"/>
    <w:rPr>
      <w:spacing w:val="4"/>
    </w:rPr>
  </w:style>
  <w:style w:type="character" w:customStyle="1" w:styleId="documentskn-mlb1jobdates">
    <w:name w:val="document_skn-mlb1_jobdates"/>
    <w:basedOn w:val="DefaultParagraphFont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4683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3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4683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3A"/>
    <w:rPr>
      <w:sz w:val="24"/>
      <w:szCs w:val="24"/>
    </w:rPr>
  </w:style>
  <w:style w:type="paragraph" w:styleId="Revision">
    <w:name w:val="Revision"/>
    <w:hidden/>
    <w:uiPriority w:val="99"/>
    <w:semiHidden/>
    <w:rsid w:val="00D808E8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F69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9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69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murthy@headspace.org.au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adeleine.herron007@gmail.co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mailto:lynne.murray@dvsupport.org.au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Emma.harvey@dvsupport.org.au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1975E8-28A9-C24F-AAEC-6F7DC00D2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644</Words>
  <Characters>4521</Characters>
  <Application>Microsoft Office Word</Application>
  <DocSecurity>0</DocSecurity>
  <Lines>141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Nishant Dougall</vt:lpstr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Nishant Dougall</dc:title>
  <cp:lastModifiedBy>Jonas Dougall</cp:lastModifiedBy>
  <cp:revision>12</cp:revision>
  <dcterms:created xsi:type="dcterms:W3CDTF">2025-02-20T20:01:00Z</dcterms:created>
  <dcterms:modified xsi:type="dcterms:W3CDTF">2025-02-21T03:33:00Z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4239d5ea-7f1d-4626-aa78-7f0302eb9c6e</vt:lpwstr>
  </property>
  <property fmtid="{D5CDD505-2E9C-101B-9397-08002B2CF9AE}" pid="3" name="x1ye=0">
    <vt:lpwstr>DIkAAB+LCAAAAAAABAAUm0V241AUBRekgZiGYmbWTGQxs1bf6bGPY3/99+6tykkIFmcxjkR5CCUYkoFomqMRlKIwkkVokUT9E5VpD2WdMeJ2E2esxubvO15WX/RbitdKMMyEM5fSoUx6xs2bNiWNYwJOMYFzS3He1MFGRNcm1eEwuKdCbIRK8zVMcN/xp+ISvd/AqwFuLNu686dZXr5QEEkb1CpjsMk0+5SdX0n5I4/megwAHGa+FtyrPQbtfaV</vt:lpwstr>
  </property>
  <property fmtid="{D5CDD505-2E9C-101B-9397-08002B2CF9AE}" pid="4" name="x1ye=1">
    <vt:lpwstr>ZmtZEW4N1juhnU5Og8JpB4FO1DWBmR2eftD51LLfjRXGcxgOmaQbP9iryxIenvZre/FfrRB6PSQqaW9bGIGaCPKkq2wdoBsXj/C/Sa7yeOESbjC3kEECpXufdwEj2EG9qwLKD/SvJpwNe+gMviaFZP3rEVkKpoM2TMVLOgjGlqaWB5mx3ocJmIF7kW/HcLAOOQXIWtouY8p8yrhOvgNeKKOmnYNQ90PhaFZjg73lFNzTTF2dIaj/KUR4pxOPPsI</vt:lpwstr>
  </property>
  <property fmtid="{D5CDD505-2E9C-101B-9397-08002B2CF9AE}" pid="5" name="x1ye=10">
    <vt:lpwstr>olQMSuyg+f4wKpEu5tywzLH07BUiDoCIQquJfREbefhAhkprzG4lHizDSrMKm/UqTx9nBy7b+LLgHTIMBXOMGtl/V94Smt6w90JD2iPPscgbuufp/arIu+f1Dz6LJKPE6nSl8mWiQ61GGxsS5cQvPK4n2PDkx70s4TQZz9WW7owC0540VV0hg12sQ6rVepVSv4f2SnaYut5IGwlsFBeIy3sm1winy2Bv77aKIARO4TWH4a76gBTgBIUgQAvlDz/</vt:lpwstr>
  </property>
  <property fmtid="{D5CDD505-2E9C-101B-9397-08002B2CF9AE}" pid="6" name="x1ye=100">
    <vt:lpwstr>4T+AtgjPf+82DV4pnpRrwxhgffmEUVoR4pSxOS2E4R+2nXxUEbWY624Dr0BtZs1mhtQKeFm5q+fJWYjc9SEmgU7XSQXzcKjlkRx4OnBzUach2cEIIqk4dNlavwSMLU7FHknSENFF+9j8pyhg3T6xATMBfXE/tBwmDweZbGgaxK+qOdQs2cCU/84pIHpBl6jtqb7Oex/tdbbHl72p02g4s8MBQqTu+TMpw/N3BNrVkAqMp6DukvMq4Ux5UkMzBWv</vt:lpwstr>
  </property>
  <property fmtid="{D5CDD505-2E9C-101B-9397-08002B2CF9AE}" pid="7" name="x1ye=101">
    <vt:lpwstr>jjxksp0I22TKspQc7E09xHdiSNC3b08iwDWv/YIBLde91j6Fi74+M90+0w/OH+T7mA27js80xFNvAltTfZnmDkEUlVYVxZwq/P/coImlz7G9BqK7bnc+hWRQteyB+7V35EpqI3sfdF+FVRaNSwSwSj+7HtWNNUBQVflq4gS7wzL51LobKSkzLyWBF/TR6gpOO5WeYypMkIZE95OFT85Pl4syG2jTbbyuWgcPKksbs7DNVqVsCobFyjuRvMticiC</vt:lpwstr>
  </property>
  <property fmtid="{D5CDD505-2E9C-101B-9397-08002B2CF9AE}" pid="8" name="x1ye=102">
    <vt:lpwstr>DzoCEO5q9SOo4/4otykygcpX51B/O1+Z+kLXx2bePaDh1V7PJZ03LkrdPtfvvoo0L1aKgqY/3Quhiyz/GFFcHAbiSwF9bnVPCi1f3vMGltlL5Sf1If4/x4vWHHAaQNIEC0NSE6GU4el9jiaUoWV1cQ1No7JhZ5/nqg04yCgc4kctusO/r5ssH6WHogCd981By86yQy/EVQOJS+yugaJRuDUceLKMA+tdXJa9crcVQm+YNBibPWI2R38kW4xKj0Z</vt:lpwstr>
  </property>
  <property fmtid="{D5CDD505-2E9C-101B-9397-08002B2CF9AE}" pid="9" name="x1ye=103">
    <vt:lpwstr>drcb9ydQ+s/kC9W9nGfvFb4CJZoD1XtC0zq0YCiH6/eNe/g30Q3epGASjPSyIKdyXvps4w0aCtg+fATpcrBwNV5ZvIgeFRV0f6xq12Wsy2oZ8uNCWFJWB1jBHN4tyeQ/QyXfvsOnWDVNTkYXGqFRaRTzQGsN97QLYVR/vb0CqE3Wu3lIvgIopa/Bo7vJHJCxB9wMK0Ybt5sHnm4ZSo/sP3TJB1InuLv4E5KZAKnSep2kaEcQYuhOlsqyRRpoeRR</vt:lpwstr>
  </property>
  <property fmtid="{D5CDD505-2E9C-101B-9397-08002B2CF9AE}" pid="10" name="x1ye=104">
    <vt:lpwstr>CyRvDaIto6eJohZQSitB9azVMgeK1HLoih3UBx9r5TmnJcHHr5PNUEdzVYhe+xzFeIgTmH1k1e3HpCGXMaiuU3KhWVw8itloYXbU+Ft1LMFLxJJFYcyAYVrB8dzetwkmKBj6AWK0Jp6TQxtQ67GoOun2wFNNjo2hxXdm7vpzSPvBYfkHmtZmMr+m4JV57kHITv1YXFL03q3eQaSAHqKa2mHTXnZyuu2ZNqcLi7/HX71xX5DxnyMWw5UqetnM1cE</vt:lpwstr>
  </property>
  <property fmtid="{D5CDD505-2E9C-101B-9397-08002B2CF9AE}" pid="11" name="x1ye=105">
    <vt:lpwstr>W3w6zUSQxnjyHMo3rV/6GwzEoLnfaVfrZtxCbzcPl2T0Bjh1Csxt2oAVQI4XHIdzkludBQuGAryjgZV/ub5PGhzGWZfv+tdqiuWybUEgzcI3lb4ahrF+yyhgcM6d6spbmoNOSaYzD4F/Ttjz4M/T61qiv5T28rjvvwBwcW35JBtqPyAfE+fJiv0PHS4/GKfH/tvg/ip7FnaFTpzdP6Pm0CuvjX0FAKFo80F2SGpiLKqD1/SZDICtFFH+Yyvfp3o</vt:lpwstr>
  </property>
  <property fmtid="{D5CDD505-2E9C-101B-9397-08002B2CF9AE}" pid="12" name="x1ye=106">
    <vt:lpwstr>wZptSy3B4M2HCfSKkJC3OqdN+xGlQSsd0+rwGOLvHOG1/KcCGf+ObvtIQJ5hFK0/H5t1dJFOztj6yBxjhiPa3OJqm3v3ZbgdrqH6jCSnUUKjbGsM+S+W++SgsPW6e3sqgIEWUvYJW/gcIHVtwGJNqUDXHr25DO8uXl4/pCOgDpKX8uNSLGyo+S3tL7JA1/TLCG5jsPkA6ldOSll2xTo6jKQQ3N96cV9bciTvnqty5oNJlC6b8n61iWjwY7wPfBJ</vt:lpwstr>
  </property>
  <property fmtid="{D5CDD505-2E9C-101B-9397-08002B2CF9AE}" pid="13" name="x1ye=107">
    <vt:lpwstr>p9i87jvzMNFHCkvSE9Xe69malpHscWi6pW+uYzKgxn8NolvU8j9UMzVpGCbKuQDgYLfRjjHbziw3wyAfnI8I3qFs1ALWQeZo04otV/XX5O23sJpzLqh4j7ImOrwW6urUxtMPIcwxCkCIlxzWhAlyO0EoyuC5ucF0OzZtBw5qacfWWFwh/Yn/VCSeTQRmHZWKbt+ZDEDJekRGFayPt/VNjzKiQrlQbmtEpq31xP0zTbjQTFJirxD5aQKWih0w8/y</vt:lpwstr>
  </property>
  <property fmtid="{D5CDD505-2E9C-101B-9397-08002B2CF9AE}" pid="14" name="x1ye=108">
    <vt:lpwstr>qEsmwV9EqJ0rU/mNDcp91f76XbDW/aa8uvnZ6U5D2sdyJ+v7bCAVfCRNv0H9ETpqBc5I8i5dc/Tnn1GRwDLTVv226IbvEmaPpCi3Gq1a3qvknfF2XvNTbBIy5O9UHMEVwB7Fa6igXnCrlMe65TBZZI0ndK6jIBFBXhw4nZ4x69tRRXkJxVzPL34dH2Jzf1D1AJIx4NxDQBZa8/L+9dr34wD2yQ9vtI2lk695yugxjLSdC4+hI4M4nlicxrqOzB0</vt:lpwstr>
  </property>
  <property fmtid="{D5CDD505-2E9C-101B-9397-08002B2CF9AE}" pid="15" name="x1ye=109">
    <vt:lpwstr>/iJRXAqoGXILYKtmwHnJVqJiqGzbo5S0iOhn/AyiW8sCTjRgKBJUkS6V+rC9+DntWxV9r1JJRgJ+O9qtpphO5AY7MqgV6a657JqRMa5Vx74CKIFA5OaTqKMFjo6dqPwM6P85aFzmZCucVLp+KZOH0Qtg+x5b2hWjhH3wuiSFou6ZNaHowe6MSoAWdpGGvonisUsGByGSsLLCAWvuR/ACP2wnojQT8RrDir3unR9kZX/nGF/3DBqiKTWHqd/jGdE</vt:lpwstr>
  </property>
  <property fmtid="{D5CDD505-2E9C-101B-9397-08002B2CF9AE}" pid="16" name="x1ye=11">
    <vt:lpwstr>OCBhCpF01Si705NrRfP8EQHVPfdVSc643edUXmm8TJtSgHOjGUL+uXWFEZFw6eD/gNXUD+GacrvBqSRg+j+YTO2AeS/aowIS4N4tC6B6Guv9cGwEjLm2VatW2QNWuc6gyVcTk0j9GFVJRLZzsKOnW33lKMe4ZIQboY/1HVIvveSan8/pWk7PbQ+0YFia1OGSQ38vJj4rLIa5UZfXJPkVwfC1jWcCLIxRCNRCDC2DnR10ksHkkbs09bDSsdLjwDX</vt:lpwstr>
  </property>
  <property fmtid="{D5CDD505-2E9C-101B-9397-08002B2CF9AE}" pid="17" name="x1ye=110">
    <vt:lpwstr>EHvoCFhRQIY+GVDGdH5V3S1EEKYOiTN2yRl35Uz15jAoOazqk0BOj8iXRt5GEWi8z6REVtsCarVGt/qa5kc3rZGyykecfwG4w0cYaXCEVoRPCDEiih+8YbcFp1bvAGhZyKetzq/knjvXSpQ/4RHU3YiBtjvcNp+Bam9YX7Cw28mL8PPulG2zbUwgbKDq6YnBJrrwPP0Rx2d6L/4D3lW0Mrj0SGTa1jabpXduIHQsEd18ZkBlkjNVL8S87OXCU3J</vt:lpwstr>
  </property>
  <property fmtid="{D5CDD505-2E9C-101B-9397-08002B2CF9AE}" pid="18" name="x1ye=111">
    <vt:lpwstr>rcXJWkWseyL/GXeUTCsR/20q8mHI7erDktBfidFIGMPgd+P9y6gEN1fQtXBNlRxfEz9Jjimw3tCjQ4bqSiNmlLSc7Xw7ogz6/i6zNZiFMXWfofB0iy5gUeU2MAIEHU1nXhQdYDj0QNs86wuPdgeevZbSI9nEw9G2/Ay5kUS+SCNS72XfJ/d/2WAjAr+egHbRJMdtihg/LDaJ2efozRFVVsdUNUC5/elNnhsAXmyzs+P2Sz8+EqQXPrFT8anPsVF</vt:lpwstr>
  </property>
  <property fmtid="{D5CDD505-2E9C-101B-9397-08002B2CF9AE}" pid="19" name="x1ye=112">
    <vt:lpwstr>L/jidhjeq92opntKk092h0G9MglumZwOuWD7XMmsY5qXGEswPV5DantesII4be+5cw7UU2vWXyIWbs89E+FRLnkmbRzZXGRS9FTOmBGx+2+zi7QeG/JD8j8u8nIzLX1QDfQff3PI54G+pO/IWquOFTspzs88uFyiIntl4Q2oxDCdIHE9uZQ/uv1SmHEthKlawHiz1vxZxSx6Jr6tZQ96o+B465P16wL4Ytn54Di5FOAB8hkdncDyo+EFoxk6klV</vt:lpwstr>
  </property>
  <property fmtid="{D5CDD505-2E9C-101B-9397-08002B2CF9AE}" pid="20" name="x1ye=113">
    <vt:lpwstr>2v3hec6VtdJ2rdgNCj7+A0yMjOrsvHBCpfyoFx/9S32MswH7JlVqHjO+tT7ZXtfeaUcgqwbIH/Ewov7tDCEDLFsGU4eCBRsEb25sU/OqX4vEH+eHXNMaKNxQVfztfhFtfI1lBNCY+SAHYmqMRnmO+3SzdinnogWYgxfFR84frz3AgcMJ3O+5pb0cNlkYxghZo2O8H5TqzngRzW+OFhrPNv5K80+q4DHuHeeG7E5IUjs7+Rr1TblFoFzh/HtnaGs</vt:lpwstr>
  </property>
  <property fmtid="{D5CDD505-2E9C-101B-9397-08002B2CF9AE}" pid="21" name="x1ye=114">
    <vt:lpwstr>YImdpyHmpGHXgMluc3V583qlws+F4xXpgvRtz88agTUFql2E+6gpUvo5hUgVIACsV9sfyinsVDoZ8uuHANRoBZEbk24kumThP0HQPvz9GgskzTHmsSl1oiO3dZoHC0kb4paA2unTOpd3kshveOoU/wPuHHcQr66gtGVTxOoxpfbPy4Rek9HgiPusFCGanWTRN+dGpYPzxQ+V0YFvIF4oEehz/1oR8Sa4WuKPmW2qVADpiCDgDbVJ16FRn2RjsNz</vt:lpwstr>
  </property>
  <property fmtid="{D5CDD505-2E9C-101B-9397-08002B2CF9AE}" pid="22" name="x1ye=115">
    <vt:lpwstr>eyPhKFen7v0laj621/ol5sqxRNNK44NfHFETjFDhs3GRD+gEj0dCmd44GouLn/AWCQmRqXjQtrD4lt9ZtP85e+1Bea5YE6q3gnofqyaJNk+JOtXbdTUfTZuUURanG68CL7opuYT3j4foEVXDbRKXbCenWiO24eZEuN/9hs1AuWfdavsgNDjlN6PYFx027uusmfS0Od1T6LJNplfDgRlm+6aVhCCM6q/69Korly3py5Qa9m2Mbo0tsLSdioEhf19</vt:lpwstr>
  </property>
  <property fmtid="{D5CDD505-2E9C-101B-9397-08002B2CF9AE}" pid="23" name="x1ye=116">
    <vt:lpwstr>CDF5xOV8gp9MxX5ZTdvmynYjgun0XdRfnOK9+sFNP6rAAcH79AF+CDQwLxGQ5ADUBjDJhEevzoT3En9RnnSyoDW3qvtWq2D0nucvjnAyJ+fuyXZD48f/1rRggXlzT7Olzuk5841wY5u5U3VqbMj4c01UYkgGIL4ZXG9QBtl5ZOSEEdxfgpEzhewQtUCB3Sn2TNRL+QzY+qMeFvNp2NjVf6B65RXeMs5cOT7PyIkQ6gwd5vPXJan17wDsZmHxLU6</vt:lpwstr>
  </property>
  <property fmtid="{D5CDD505-2E9C-101B-9397-08002B2CF9AE}" pid="24" name="x1ye=117">
    <vt:lpwstr>CXSruFPHRosIJZeZRtxsYYAH5AmLu7/INLCIGqYOR2GxTJekS1V11eBKIUMB9ZxqQvPPodQGogeKCzIU5NIoS44yIxs/z3MFvBbFueg0fUyeM3ov2NrNuSmKMlYp1jT1DO5Vut1pijbtSMAU0nfoYhBkD5CkSC55Q525EEomGL6oyjbwm//pa6OfJ3qNTVPNQFnHXwURUiT/i/DB4vXjP92KRtbTd185FDuS/+Fcf9WL6vYNZCc2PMN9KBDmSXg</vt:lpwstr>
  </property>
  <property fmtid="{D5CDD505-2E9C-101B-9397-08002B2CF9AE}" pid="25" name="x1ye=118">
    <vt:lpwstr>7rhp4dsZkx9Wru9RpBfUeNZ2llFncVdFUiJlwSV7lPQqp2thqp1x9R7wfSByeoISFXuDyuYYqjzlE5sQRW/WM8kIRiUjFyCYEkxBt+gS96A5w6Bn/VuEgHDV8hpVi5ltL71ZJWNMuf1BgT/uO5yyAlMbEzrznsapaBgk9lzrG99HKh80oy6lSvdvwJW0l44TGvQH/Y3zklfearsbDflvjluV4AOkWv6zYHL58ifdLVBFNWuoHJZlR2ArdN4IUBB</vt:lpwstr>
  </property>
  <property fmtid="{D5CDD505-2E9C-101B-9397-08002B2CF9AE}" pid="26" name="x1ye=119">
    <vt:lpwstr>io8u4f5ogJ+K4r5FlM9nfFL+0mLNcCGeT5fSFYjAkbeQWRGTIP4O7l71ODkNmQxw5HhW/xSFNc/cYdCcBl5M25UGETVwqoMbjcfnaTvH8Cl5aocjPjIApAiMs05dHOkffpLKUfEpNgh761d00V/SSIAYKRhlS+Fc8VqF5h2xJ03g9VzUNrcSn34IYjvUznUVjOQXLR6uQcYrx2valY1Xa2xkbrrV1o7dWYs2LS2DtHXGwaHA2gzeV/wpN9CkzEy</vt:lpwstr>
  </property>
  <property fmtid="{D5CDD505-2E9C-101B-9397-08002B2CF9AE}" pid="27" name="x1ye=12">
    <vt:lpwstr>Fw5b0h8upC9jQmMb9u8O2sMCpgF+4uQMg7oTTxpjP7X3olETgR7M7ih8TRD8u1cVnrK/MaYG1l81wcutYs0BdgTxX9rZRZA7V64UIsPMjh8wN5NkTOeLgFDCLoFvdlnQwPHa2vkY43WVA3ZZ6YYAuu8mAGV8Y85Zi98Jl1w4rD+yTopEPaJgIBOg89kZHgfNJCMHlFuxCIcfokeiTQ3M2s84SDiVu4gn3mSjLUue6huiJYSVE1/LU4Asuw0KKo7</vt:lpwstr>
  </property>
  <property fmtid="{D5CDD505-2E9C-101B-9397-08002B2CF9AE}" pid="28" name="x1ye=120">
    <vt:lpwstr>53UrE95JV5acfH2SXygWsg3KHGABxZrP7CMYIeH5VuACWCUnhfotczphT/YjA7FPa5IfUbvj0/imjD4Pd9vj5wzttv6Xli2m+ZK38Y4qj2OprsUGsKv1dGZDYJCSd3TaV3pK2Chz/cuY09P9AloCOmVzZH4rc1Ph00k/0/4byKFkG06bkt2v+6JypLLZAIwXNi/yuzJOQfevB/3NoDyu5EoLW+GNz31+L0WfaCuP/fDn8XMqAwQ28VdWVwm+PhP</vt:lpwstr>
  </property>
  <property fmtid="{D5CDD505-2E9C-101B-9397-08002B2CF9AE}" pid="29" name="x1ye=121">
    <vt:lpwstr>qeu6ROTB+sZTvXonv1lCDO6f4yFQYau5N+Eg5uy0Mlde3VBK8xQ7nw3rL3FrYBSLaFlS6USx0rRaLrxVo5PdSHVu5wfQweJ3UEgBG+Mlfzky+lOqBP2Vrf8gKaiJWdbhdhyj9GhvUfXL4QpaVeB0YNpAd/8CuJBEzFZOm8qXcC8ccWEngpoaiI+oolpSf4BjZsb3uwCndljfMwNuewznJS+A6x1GO3aMRJk2IJ5cLJ57L4ucGSMpToad/I4sMlw</vt:lpwstr>
  </property>
  <property fmtid="{D5CDD505-2E9C-101B-9397-08002B2CF9AE}" pid="30" name="x1ye=122">
    <vt:lpwstr>8Z41t3zm6Ie8kHpEQD/LGNYSP0IpDj8GFMfGJ0X5HwhJf9kTF+rGjb4DEk7pMvrdZ8y9jg3E9uHPWSAFEEOuzpWinkMr67Y9xNdlH90L9PEe+m719YWcjvtdsRswUgeq5UdwI3z/NKs476aE6WDsUMtRXY3loDkw5vBr9Gdo7DfsjvCj+wccqFobfo5coUAJsCM12N0EDVai/5ykF55Je3nCgdsbBDSR4FeWP5qxfQuxZ+Iozy1lly9MpXgVmZA</vt:lpwstr>
  </property>
  <property fmtid="{D5CDD505-2E9C-101B-9397-08002B2CF9AE}" pid="31" name="x1ye=123">
    <vt:lpwstr>DN+UvOJaqkafPE039WPuZQ3kXA7+i4qVL8F2Utbz6VYSPnfxjypVhLzymerl81ygPkEIOuNrhH7nfJcCEkNO4pTvsQVDHvlcXoBE0KFl2BWr3EIB2q+uTNXdSe+ihDpXqFaSqwqd/A7Fp6/REZT3cetnQc1DggesFj/3r/z2Y4ZwyAWT0K2ZklfqhMWgN+KZb9v/t5fSt/PVC2jm8/iqlzY/ZcZFFfnVFmxkUbtxRBzRwz2XzRbNmsc5QX9UDVn</vt:lpwstr>
  </property>
  <property fmtid="{D5CDD505-2E9C-101B-9397-08002B2CF9AE}" pid="32" name="x1ye=124">
    <vt:lpwstr>Ki5zSD/E8DgcF6JgeB/SqbgmqDJ8r8+19ynYZmTVcpAFDWrp9+Gaak1+iq5slJ5zJs1MUxk5G+tsStg5lA+JxPE2U8z6MyPmSTCPfG5t3RqWIZVwYiSGbSAgovHxtndsiuTVcpQh32Zzz+lekn+MwbEGNjYf+QXUG/k2kn1CC9cqec7n3HZN4CUq2HMyn4+Ud6GrV4ibtrmzgNI3B942QKDHTH2hpzWFiPxMVx0WOQ5LDVsx1Ff3mjg5gi1CKsj</vt:lpwstr>
  </property>
  <property fmtid="{D5CDD505-2E9C-101B-9397-08002B2CF9AE}" pid="33" name="x1ye=125">
    <vt:lpwstr>FuspbExxchDyW7cDIMRCBjcEGsplogh0wpQNHCDKz4CXoeJ7x+Qt0Otu9wLDXawLwJwwJ97RtKkl+xLsa4P2z79cXc06WCnIO+KI74t6cZBoKs4QqUCXTuKWFQD4i5bRTQlbcL1mAqEVq0ug/MS7eST/8JlGxqrDaGc9IIiTiyx9aZzuOPNDPu6fMz7iXltWEy/Fu7r+myLZwYKgJcZDtHCi9Y627iZDsHboPNuF5nizo6BpRZYMsKi7ihSsaoM</vt:lpwstr>
  </property>
  <property fmtid="{D5CDD505-2E9C-101B-9397-08002B2CF9AE}" pid="34" name="x1ye=126">
    <vt:lpwstr>SLp1/r3ARifmE0Le9gVfChXLvzltdsgozU6R5f2QCrrepJaB5uttsQufqsT9quOV0EXpDBuKcfemej/cSemYqrRzt86LlgvjUPk1EfwRwQXcN926+83Q6yUNnpHA3GpOMmoq60EjEgwGXde39vyZMKNmRoIcgHH5PoEIXBPeU8CZsTKt5v07b4WfduNR9e8HfMiV1G9ZqyBcVf1SiFSvglIAzB3ABGK+ltE2tmqt6XmFfVmhdsotbm1OSbw4OnP</vt:lpwstr>
  </property>
  <property fmtid="{D5CDD505-2E9C-101B-9397-08002B2CF9AE}" pid="35" name="x1ye=127">
    <vt:lpwstr>tnsco861hwykeBJPgRJCh738G98ycR8tG3QdhceEq91efUyAg9VoSf8Eelvo1/GddceCTEvOfuzvJmd8Qv8QuyTLxKYlmGld9XS4K+R0CqkUTGJEf3OVHnqVo42+Q48XG7hK3aRl8/Bm5zXJ58aoqScHAphJmovmHGHP03EBYP+4lFuN+ZKqqDaTxIb8veOguNNivY0qROq02w80LILcEp1yH7FJLkih6xW3WI/S9k7WA4ZJf9wBuS0t0w3JyA+</vt:lpwstr>
  </property>
  <property fmtid="{D5CDD505-2E9C-101B-9397-08002B2CF9AE}" pid="36" name="x1ye=128">
    <vt:lpwstr>8+ct4oJ05+BHI6UpjRIMa8okS2vv2WHRqin6OTrxTYIr/ttCSfp2kpdzLC97OqpoPMOvi5EO0vKHF2mVbRbQohk5lRyK+WnJujqRlDSay8C/uFKgZZnZ0AhZ0w53AAldf1sM0lBuutn2Gdz7ugpQ0iDQbYEBC7USz/0q/r2J45LD2ZhlQ+OJBAIcc5aKViDYxgffyBD7/Nf6F7w4eECnEAqatvOF3qc3CeQvRgEvOhhIke+NaqXmSW2w3M1dsT2</vt:lpwstr>
  </property>
  <property fmtid="{D5CDD505-2E9C-101B-9397-08002B2CF9AE}" pid="37" name="x1ye=129">
    <vt:lpwstr>RegG3UsLX5nfqU3msNPCgcK+CwzH7nKEDaXiGzgSTdZ2N9CMZ42OElQGOm81+dRTdfuCthZhrt6vW294CrCASyN/CfhinhKxxP5Lks/ci4AZsh7w1m/v0r9IntGFIVZS8xdJIurTTcbiT9cgSsOO7aLTvKC2kjwIWkqJCqZiA+I9vLqTr4XvpPtq8ZommISbSBKtx5tYtuJLz/UglDOujtGG6Fnx9NJ/NdxzwFgmtaNMdQUsPMcXDWMLwFMQslB</vt:lpwstr>
  </property>
  <property fmtid="{D5CDD505-2E9C-101B-9397-08002B2CF9AE}" pid="38" name="x1ye=13">
    <vt:lpwstr>Kdwxa7MdCEBjnZRA37yUFgRJTAI06zGl+c8fBnsWsMtAg02ql9YwNokkFnD9mjxvpcnkdcN5uq822nOUYbyAt9korxUQGisBMvkwtTmfLkgS852UxFPQgw7rQ7WPoHnOHhqYolbgU/u37ClgHE1DjwGYlisCZs8yam/vtbauky+bgaaG34Ie1d7Tum0IghXgkMORDyQLz6IukZoeSVd56LZ0sh0ef9LEdwwuqylcs1RO/D8+j6DzhDonU5Xj1rt</vt:lpwstr>
  </property>
  <property fmtid="{D5CDD505-2E9C-101B-9397-08002B2CF9AE}" pid="39" name="x1ye=130">
    <vt:lpwstr>j2smGhbcZF7/a2UINUmUruWzK17ja3E9lKHxyF5clfHuw0BmGK0aOMD+UCHcYisav+4qXN5lIzVpmCz91Sv1YSw/ZzU5X7poBRQpkQMpx7vGwQ2KzyoK7sf31k1hQgcJXQdgvUqXqWqGirNSRlX701pA7uqw4yHs3x8osAjHK+3OhNfsqUAzzCdyxYISEfns0rkrrk0uvPe2la5km2dyxnEa7QoGhQsdoxTWgaK5dd+Rc6PXarTwBVvmv74Ol02</vt:lpwstr>
  </property>
  <property fmtid="{D5CDD505-2E9C-101B-9397-08002B2CF9AE}" pid="40" name="x1ye=131">
    <vt:lpwstr>EUleSThu/Nh/8jo2iA2Rt14Ex4DOwmGnmOhsu1qEbTf4py/rszLcpVjARETHQaa/mDh4nUQqcpZm2b3dtwmW4m8UXW9g1023oCEMcfHgc42adp/c9+oK9vawDqwNRh/VWKfQq+7c5x/0IJLB0CwtW2D7bmKt7EnY6/4IZck29/SvUlt31rXuAo7VLBd96g0tWCfn213Cr63CI3lXE2yppXZQDzctThSgdbdN10nQrV1rE6+X0lYL0jYU1zMuCV0</vt:lpwstr>
  </property>
  <property fmtid="{D5CDD505-2E9C-101B-9397-08002B2CF9AE}" pid="41" name="x1ye=132">
    <vt:lpwstr>Zwrn0j1FfnDvbOXf78pfdDSi42BLwUACTYJ218/PigUU/b0yG5ZIUsEHRnRAagY7K41MG/A/RCWs+sQbKduPlTNHxrfpUREESNr+jJHILHK4P5htAJYtibXHzg/UhHXXs+hHv4GmFgMgO35WVCxx8gQVaGlOsEdAKCBRYhm2NU5DsdgGiNgU3o59fH9Ckrtg3Qu3GvDP0keQGLnBSGY8X8JgziiSORgQ0iF4Hq2P+mjr2NhWAHZRTRn5UfXBPkR</vt:lpwstr>
  </property>
  <property fmtid="{D5CDD505-2E9C-101B-9397-08002B2CF9AE}" pid="42" name="x1ye=133">
    <vt:lpwstr>DA8lTnuXYtPMml2LpxQiTG2/5zRnQHBuUlPsFsFKYh85XW+4Yvz6RqkiMzvVYDpRodr0z09865DOlSL9NCvovhCMKcX7uG9PUKnSHdOcQLe6HJ3DjZPaBWeRsjGo9/mqVm+7F280r1e/alA9iaaBta4Opg0Sn9ar8fxWcNaKsWhQFB0SAW/ADrJGLO2Q4NA0cXEb/+IPYVauSTWu303mG/kDEk8+6tmiFq84q6AHqx+XwRxFS7NefJd1/XPcSp+</vt:lpwstr>
  </property>
  <property fmtid="{D5CDD505-2E9C-101B-9397-08002B2CF9AE}" pid="43" name="x1ye=134">
    <vt:lpwstr>IHF9UL0kUIbV1d6QIti6UjN7lH31ioqSE8ryqYl69TUX1F37sdHEsJAuepqKrlAaKBmYzF9AOfqXtwB3HaNZN7XnbmMzhDeRNZ0dphJ2sE1rz9UavgASpfQwtxZfRwdvt2B7VZ/f8zTj0RfomhpErnjr4Dl0gEusSmrvSoRz3FhEFNA3X32UT4azMny05NxBlcmsUoQ3qpjC+pUr6fbAsSMt7Akpd0YgTslekkdKzo318SXVZQwiL5B5UNq/kbC</vt:lpwstr>
  </property>
  <property fmtid="{D5CDD505-2E9C-101B-9397-08002B2CF9AE}" pid="44" name="x1ye=135">
    <vt:lpwstr>gPmYn6rWgrNqaXtOXdJfo5vk40nRYykGgKrzdnJ2eybqLQknOWcd0Rms5QkFfd9JhgJhxJzdPTrBb2lxmZ3TTMa97JD8VJUkJ+BjndY+Nq9CfdnlALPrf6aAykUZTqPgCR8hXkjPegjmvwaJwUiYwSOrm3Yrcl/1YQMbg+4I/kcyLrcZ1NZrIYvQ8eDWKSObT8x8riqrXLO9wYFwdCJMB/kZfp5DFoH2V26P0jM6fG84XbYZk8cFWK1oxK+xZYw</vt:lpwstr>
  </property>
  <property fmtid="{D5CDD505-2E9C-101B-9397-08002B2CF9AE}" pid="45" name="x1ye=136">
    <vt:lpwstr>ww77IViAzukqIH82voLIKp7+4wX+aTNxnDp10eCflHh11o+C1TSZZGB3LF+LWjPBc1jfwFl6HNPhfvf0r87LZBAsFAgzh4Ztsb2Gvuet2kn7URoYsDDcd91qGOUuFzFFZqVrSQYcHRnTObgy3fm5lWZyTGrEGzkqpGD+i0rSwF5WsTMHyUljawt1pDXWfz1/ZRHYE7lENqvC05SH7FiSC102OdOJgVZYQu+EtKErO/NW3C9G6u58lltswVkD+mZ</vt:lpwstr>
  </property>
  <property fmtid="{D5CDD505-2E9C-101B-9397-08002B2CF9AE}" pid="46" name="x1ye=137">
    <vt:lpwstr>SQTfs4aEnOY82ZLyjvWHg6pz0cKUlcfBYbPdMazQOgnRpAcHkoAJ9FZhtzTVxBCL6Xs85Z7StA+Ugfxpb+G7ZY9GuoA78jE7+lC/+mxSt2SmhdEkO2L2jhHcqlOBntkDmdPDv4n1c4EkfPlarVlaEtsdsHTVrhqxoogOLxUhsYaCP0s7LdTXLF/WRwnrlmlGuNuyfldv2TBnYut6q57W9y5nZSKk4MqAZFoSt/KOkjtuwUtKM29AbICxOHnMzry</vt:lpwstr>
  </property>
  <property fmtid="{D5CDD505-2E9C-101B-9397-08002B2CF9AE}" pid="47" name="x1ye=138">
    <vt:lpwstr>NZp9xrWA/fIZ4FusVKvBS/OIceNvt996G58gVDpLc7JpoHqfrn1ASyctnrDebB/Fw+xdpOa8cW1IIcNewDpJohPYzNS5iWKeZD4dSo8eJsx/nmrnlPiePcKhORYRRN4duxjbY7xxyC4RXpY/Pv/OO72ZZJceCEJcD2NfQxK2c3i8iWQBqLvbkfMlDsM6cBaV94wY1hTD+S74mdDPcAxqOhpkLCFk/wJDzHgoI55NkLMKE/SLb0wfO3PfaLRhXRf</vt:lpwstr>
  </property>
  <property fmtid="{D5CDD505-2E9C-101B-9397-08002B2CF9AE}" pid="48" name="x1ye=139">
    <vt:lpwstr>mgAZarC51cHKbX5hdT//gH6DLPxDIkAAA==</vt:lpwstr>
  </property>
  <property fmtid="{D5CDD505-2E9C-101B-9397-08002B2CF9AE}" pid="49" name="x1ye=14">
    <vt:lpwstr>uwtCClypuPuv1SkVdCCy3tPyQ13b9CZPiZBo21PcOPYyI6qFH1+4Mu5XQ50jEzhfI565AtyiC/kKAacF5s6LOkUUxJNnVgPZ287eyJwaQ3dentvfcqQAYOLZPYZQ0J7f1Wk48PTPlLRnSClopS7vWlPk8MJQkulZjW3lX/W2EEckQ+T/Q6oiSn/dncK3pEzdWVilprwGkDsqvVpZtFGS6pUUohEU4mGHBDB26PMN+QHmFZDaXj6DfvWm+mkWUsi</vt:lpwstr>
  </property>
  <property fmtid="{D5CDD505-2E9C-101B-9397-08002B2CF9AE}" pid="50" name="x1ye=15">
    <vt:lpwstr>HsJaKLYn2KNQ3Or2u9lTF8ak4auJV1u7gwwDI6Akb9YDrYANMTkl/51NUjJhgOJCmhwKBuR2LnCEjhd5t16dlcoYAqe6VHdm6fgvDCb6e/nUrbE3iYeRn91BXDCukojLaSvJJND5ipnlu7ebwZTEsNiK1MmJcgDWxh1O4VLLNeXX2rXlVKW7gJ62Jc96XMij7k0giSPDNQejA03fedCU+9Q+eR2LJ5bBrrjkYdBUXnoH/0Le0LsnetrztYTxxq2</vt:lpwstr>
  </property>
  <property fmtid="{D5CDD505-2E9C-101B-9397-08002B2CF9AE}" pid="51" name="x1ye=16">
    <vt:lpwstr>czfq2er60z0+OxgP3Nt9XItk1h9wNIrEAXoBaUJWiuX77w0JXjXLku0sAV/GT7k67zPKa+BZQ9tC7O/9PjbKMxD+BlhMmQspQK3tnVb4aXWj/t13AOS0TS/aD2cPG0Ol1SUNTyjPBBWA2xDzd+i64PaH3RnLRXsTQG98VOIOUACOdsR9YCedRHfjY2umlMPLnRzMuKNrkZWOebNQKVPbC30mm99RV1qdfXS2H8FeLz/iY1pHiijj9ArN/aIMqSa</vt:lpwstr>
  </property>
  <property fmtid="{D5CDD505-2E9C-101B-9397-08002B2CF9AE}" pid="52" name="x1ye=17">
    <vt:lpwstr>/yQIvlRK536R0t+KBwJiB8PDWANq5Ux/hfp4WgNmOy4CPm/VTgJGT3GW3j+y0Hg0difHaRHttN/4v61CJ6F7gXSLFUyjYdA9m3fdxCqX/naDR4JJwjzx4py/c4lZ4P7GKqDT5q6vJShtUgCxJm51rvJYr7/fAqn3caInxRim6E0LKNbP8Cr1sttIOrEOiihR3Y7i2dtWWyVVyY6fvcMvcLpqQQsPB/TsR2JN/6xgD0IurBV4ICxo4z2ko1pWkgy</vt:lpwstr>
  </property>
  <property fmtid="{D5CDD505-2E9C-101B-9397-08002B2CF9AE}" pid="53" name="x1ye=18">
    <vt:lpwstr>5EuxQdmpsVOsFBIY+A3Podu+VNoM0T0XLuTkp75989IR3LwNsANRLd94pNbONr3NMwYS2OqRtQh5SUyUJlblLUd86fXCYJPJqn3vBIbklkiOJDLww5phvwB45aPCPH84Oh0BozYbvyAmSlTRz0CLAq48JhWBNJArsHKb73+qfRLoqttOstIXvONh6mitz+rD+/wL/jWeO27RpnlnvAjehze3gnw4LdwnXT0mrE15e1HjH1J8sXtbwGDXhxZTNI0</vt:lpwstr>
  </property>
  <property fmtid="{D5CDD505-2E9C-101B-9397-08002B2CF9AE}" pid="54" name="x1ye=19">
    <vt:lpwstr>vJFoZTB+Ui+eKbhliRW6DUC0D/rsGekLHTm03I8E6eXtMGtTrlIIUg2UoVd1B69x0K9HQOgrtmMpJDmfVNBgTkKf3vw30HSTuWFIowWFwzzL4i9XNCLMWRZpDWDxuTUvHGnv7TxnBrunz82nYulNo27bQqP4Aro9DIv+MUIfI4riSTdZLZLOgpgDxu60E70CaQqTI33OyrJ7yd5P7agwdZdSLafKuBx3fEnRit2udRT4uyw8I2otQiK4sBBBRPR</vt:lpwstr>
  </property>
  <property fmtid="{D5CDD505-2E9C-101B-9397-08002B2CF9AE}" pid="55" name="x1ye=2">
    <vt:lpwstr>fNxGb7LW+VZ142x2hePCA54vocDaok2+M6dOl9eisQln+HpMKCA5mPjBrHVaerjVM3Wls/TqWQgTU5dWKcDlv5cs1Vs7qgIWWD+fOviA4h9q1/zOXdMl8Q2f3TK2v1tSmAp9xP3UuhKESXvher8euLMI/Qz1jc85ltaYWe2EFQe/MnBRk1N8pk3cNCzzru8ptdwTh9++XF4xOVdZvjtu38/vpoC6bCwGAayNv8BFTFp/h1PzByKDIE4jVI93Cnq</vt:lpwstr>
  </property>
  <property fmtid="{D5CDD505-2E9C-101B-9397-08002B2CF9AE}" pid="56" name="x1ye=20">
    <vt:lpwstr>UB0/ZicaVARxA3b/ItNvRV7VcLOYa8nfxd31NEJEQ8vDemQJ9sdmXct5XoEAfwbkPUPz9hXH3YKZb5LCGFbJAGH2w8QrEdrKfUHhVzvColPrkneIaMgWFoMdpSArNjwu6FmhrZmDIbWHj3CfR7/Nz3dXVF9f6CRfYqzyzRVdsVrElrbB78xm8m1i2Cr127SDoiaaovw1yz1ckknzfxW8hT+Jwvlhg4WFbixpyJdOVOA/AABN4HSWwvhIPWjPL5V</vt:lpwstr>
  </property>
  <property fmtid="{D5CDD505-2E9C-101B-9397-08002B2CF9AE}" pid="57" name="x1ye=21">
    <vt:lpwstr>HN0L4PzPjEQhVmmX9KLmNK8i+oTBJdPkDB6hXxb/vdj+7Vsft35Nljdoq7JYeJQzkCbi6Qua2l08Ab1O+BTvKq5x+/EOW0kBrvG4jFxzc0Wjp6XzCx7VO8NfAkZtNZ5DkvuFc8pW9aUwzXW0p8LDzssI9pyvV2Gjak9qBs2zrS/DsDfNPstiJQVmhdbxK086t8w7AXL+6XnLB4ku4k1T10uLbmNkSNTThVprfJfw6F+f3+khXnem0EaRsTZNlMB</vt:lpwstr>
  </property>
  <property fmtid="{D5CDD505-2E9C-101B-9397-08002B2CF9AE}" pid="58" name="x1ye=22">
    <vt:lpwstr>DQ5b0kPxh+nZMpT3zDs0mp9UFmxTesFsuXcY5+qg2rnzZfyR08HrfbXcU5NCjR0JFolkPP13tmUcIfSEvn333/MbU9mlBOzSLhNARLS3yVsqOKtH6O6HuDVI03GrQVnX8ctGUA2EKbsrOdzeyePdgy+wLClPYNySzTVWX1b+qGBvXOUp5/SaxCEZl+GcrFwLx6+KniHScDfBj9bDs1m5pWYAobsUnKyMRpPzVRDBm2/+5jlVUCofcZ+gGGWfkjf</vt:lpwstr>
  </property>
  <property fmtid="{D5CDD505-2E9C-101B-9397-08002B2CF9AE}" pid="59" name="x1ye=23">
    <vt:lpwstr>lbNWcxHvDu0zAdJOs87IG3PR7a+r6UCwwOEHuDOgRDoucQdZXv5IlTin7UOwA8J7zGgBaVH15yxJP7UwYTuRMaWjKEiEl2YjtJHyk/vfMhFyL9Ew20PAoHAo3WT4XDaf3WonfufCBP1AQRg7+sVaujVe+N/i50/jo31vgR8VXCjNw2jcFdVuGpENVPm66te/uOov+n0cLcCY1RsBHVy14bg8i7QWdL6Gc91cuajpehkwjjVXpZrCPwXuaj2DvNE</vt:lpwstr>
  </property>
  <property fmtid="{D5CDD505-2E9C-101B-9397-08002B2CF9AE}" pid="60" name="x1ye=24">
    <vt:lpwstr>w1zz4+xf07AbLnytQIdLrCiulGqV+ZKMRwPUo3tcuAkIsdy8tlr36w5/AaBzp7eW7Ta6OSL33MRSMFRQOKhdUG7fo0Q/m/wbuNWvhzRFla/XHPPPZmOu3GQjX0vrQHpkSNt0OqZrWYqQGXzmb5ZnhjoInyClaPhYl/Gs6CvQv32WIOJu/pqO45bM7/bfXak2hAmsbKGbsATWz8wiSm4+BmCy6nYBuIl9kBEtvjJuMxc+A05B6wpNFYAybfs7g9G</vt:lpwstr>
  </property>
  <property fmtid="{D5CDD505-2E9C-101B-9397-08002B2CF9AE}" pid="61" name="x1ye=25">
    <vt:lpwstr>Ize3S5CVwm/bYLhtMuWmWlrYvQ3KAOON61HdLrnaunwWtaegq6ghQPwdNycjZ/jAJd2PpuOELvwEEsJoB21nhZZCl044fEUgTd7IvsmC/P6B5f66cEVQQNxy+/P4AIpGjg5Dl27fe+mTxniizQDDva/5hdKNOkT8E3egncw/QidnrfzfvKDh8DF/VN4RYumDbCVxZMCQcAhF3ZMRvEQE/xAHd1KJyDtyRumUPmbcVEiw6jJ/mKT9/XZudKRLqLM</vt:lpwstr>
  </property>
  <property fmtid="{D5CDD505-2E9C-101B-9397-08002B2CF9AE}" pid="62" name="x1ye=26">
    <vt:lpwstr>sxsXxb2UaMtNiJlw5jRJ1fyGOaNjaBQMOVkkPzQyHk7Zwf4CbMXd98gRXp/99q+cTw13G19UJThWqqwkGDHVZWyJ/du6ZmvECxNIf4o4zSsfuO77vEl2xBJpLk6KeRb/PbPaw3fi1aGRAX9Ke7SGXqf3EU+ZkjUfMlQrp7HYv4V9CcUvNAiP5N2x98tVeTyb/TlT6l1fP4uN6xZyarJ92ocnT2lyuLrqX8RPd/lq7USfd3Gzg0RKhlQwgnVrDgL</vt:lpwstr>
  </property>
  <property fmtid="{D5CDD505-2E9C-101B-9397-08002B2CF9AE}" pid="63" name="x1ye=27">
    <vt:lpwstr>sZn+v4je1A4Pm6UuqRFpJQdnrR4qRr8ThlPQPFy3OqXTqmPH+X17IxLe0HazW7eXF3E0dcUvrd9V+Gwa9+j8e0M4BAOVBoFf9SacthBCZe6gMzuF1P+N9sG/olqEkupkQwe07JVdykxeGCAVOEoZjNe+yaK2gyO3P1yX/xqaMZEb1TvChFzm57HCp+WYkXyy2cKU5t694OADxsELV7Riapr5Qr8LJD+wEIbeyFMO1kVqMJVQBnF0lV9SY8S0axd</vt:lpwstr>
  </property>
  <property fmtid="{D5CDD505-2E9C-101B-9397-08002B2CF9AE}" pid="64" name="x1ye=28">
    <vt:lpwstr>9lHaA/3le7JKua2FJt/sh14qfGsGqLkndeOVCmSE0Q8IqU7AXPyosi7y+MlskgU/7L7hFaxW2AslofeKsgxkutcVCcL6i6zZdmPEs+WPW65CEOIaY5oCYDwOJZmuw3oBRf6ArRgdUkXsNHZeD0A2kb6KZ7/Sw/PVn/HrJVZSFf+PvohS+jmMMHZBC4B9Z9oWUoM3jGMAZf8tBkphdtbMxxccM7SgS1IDoKyqR2w5rjNaJPxL69Lubcxmt0i3XwL</vt:lpwstr>
  </property>
  <property fmtid="{D5CDD505-2E9C-101B-9397-08002B2CF9AE}" pid="65" name="x1ye=29">
    <vt:lpwstr>obFCjUOlhilyu0jXTFwmt34w1OfP4Uje01EuI6ha9nMPS/nYrw3qsaZHUrGhjIzz6K+HEnAokoAJ3D2kLXZUW0kIoMcdoFSbQ/MEiIJLCkA528tkLyqYKO3AG7lks22wxRNv74jXf7N/81jtkK0BkpBR4bd+oJiEQLfYF/XSnbSY8xT/NaH9O9G75qUBuvM/nbrghv6jR4PiW5VbIHgipAb8AJTanhpV2jY9vxGsPKfiqyWnKaPy1c8C4RSV35c</vt:lpwstr>
  </property>
  <property fmtid="{D5CDD505-2E9C-101B-9397-08002B2CF9AE}" pid="66" name="x1ye=3">
    <vt:lpwstr>4tKkg//6XPnW0/iEf8u3A9Zygn0ub4AvN4Sd0RMLTDXUS5RWIS2AcPZ4tIKL49XOlgBMJMqPJcrGudNg0rybQlvlpZct1EPhc6oT/DE9JkxW4bLq6FVQnBfBeQDPe3feHwg368BWbhlq25l1xoQWN72YctKYqSyMtGrH4v3eMAcoU3BYsD8DGo0ArtKaOSTAhYVgQRXQKLrXG2nV7QYYBqX8wb8uch6hhN/u4Sk8iFqjxtLlgiSNFQ0cPGeAM1o</vt:lpwstr>
  </property>
  <property fmtid="{D5CDD505-2E9C-101B-9397-08002B2CF9AE}" pid="67" name="x1ye=30">
    <vt:lpwstr>oVMpA0lLTbZ3hYCecnIuWpfGufFHRvM1J2Ff51LIv+mRppQ02OLvutcD6ZrZ5KQn+zvhiD8THXH0yOdX64incUFR/1QuOUGdArnBaB4regf4Ww2ywq6KMwhlbgVaJ/heCGSAtXzASIMbJhAfKNWvDNDWTvhBbM1lyM0ln10JlNY2cm8umjDUSyargip4RtuC7uR7IlvsotPVIr9DHdDeMqOGKnhfqtkhplVBibAQV18+ZeyqO/XMff3d2d8xevl</vt:lpwstr>
  </property>
  <property fmtid="{D5CDD505-2E9C-101B-9397-08002B2CF9AE}" pid="68" name="x1ye=31">
    <vt:lpwstr>V/vkh/NqKJRf+xUZiPOJJvR1+szHtK4Ib8VMwjw1FAk/jn40/5FAyRZgyei27SP9diXzSfmWCGCkslXfDnGKkhXxjtyToCcWBO1ICd95dkNPl6ROS0USlVqCb4UcFKvbPkRJ7ShCYlov7t3yT5/vQacwy2ziWKL+zvWhoIExEkSma7RcbgE72T0Wf8N9LHVAspNcIRUvvnBuP1LZxI5g2gomW+IHIHQQjkJaFofXRIu3t/xZzuOmuWCqrLhFhvl</vt:lpwstr>
  </property>
  <property fmtid="{D5CDD505-2E9C-101B-9397-08002B2CF9AE}" pid="69" name="x1ye=32">
    <vt:lpwstr>GWkgYyhp+i5JRxFGZz9y6EFa4iYIJz24eTnspgmL8rNS1b8usR6c67QXI28Xwc/dPwSTf0B8uXCN0lBc2smiD/0Pxhj4Kz7zKt/KZWMSZuJKp3aU+U1veZVi31NeV78JarLiKX09Z8mm/fPYTM0U36hxbOx/GweLoD41iLIlmCBf8OTcqhX2OKJSD/WXPb7gUuz+hVSwR5NQ2NjImn8ja6tPLHmHqdp8+mfbWZTSe7j+8mbureYuWjaBSU9Ic0A</vt:lpwstr>
  </property>
  <property fmtid="{D5CDD505-2E9C-101B-9397-08002B2CF9AE}" pid="70" name="x1ye=33">
    <vt:lpwstr>lnsJ4fvkUrhEbcsUO7223guERHsoyv9tz51z/l15+jFfDz6c6UWJtZENHrsZ6cYrlB7sUKYBRz5Gg38Ggpy22vtww2EMiHmWU4EY5XCk9cP8TKB3lGAHWZU3lIyg/DgRZTCpgNdYCIwN8MHnPsjiSefsbUZ7jgUz/ZrREWZnsdJWpiRGBYZjAK8wAeCkzwpXPjsmL8PUxBodagrET8my3g4yPpLsSO+Ks5NKlMav9IoGrxuZPxI9t3WmGXVPkuN</vt:lpwstr>
  </property>
  <property fmtid="{D5CDD505-2E9C-101B-9397-08002B2CF9AE}" pid="71" name="x1ye=34">
    <vt:lpwstr>v+Q5eWEbzW0a3ruy36b1chLcB75I6KgzBsTQB//WXzJnZiyCYIs2Ujl+VL0MUV1wSk0D35ZSnfzZ4JyD5BcHYjbThC7B99r5bUVfL1mTkUvpmgmUjWdzgAdmvLvzr9h3kIEV55fSlprsbR8iAxP4OUi69xsSe9528B1eYcX8GVDl1hKkTW4so2q3OWt6+J13bfuXIPhhxISO/oL7o5k9eRnhVkNvnTtr8HtGsEm8HKArm1zyY7mH8YO4ObeaNvK</vt:lpwstr>
  </property>
  <property fmtid="{D5CDD505-2E9C-101B-9397-08002B2CF9AE}" pid="72" name="x1ye=35">
    <vt:lpwstr>xIG8nxsjPA/cFffHVrN56Qkp8+aLScEZzeofUHemOahVWs5K9dlBkiufvwLdoOtgkH25lHNfMthzGOR+pb1WEefV1MPd46MbXdJy67tA1Pv4IGI1nPZtUUEsWqC0FutgbhKoVdTv2c7xEDlz128fix6z5rUD3AUzrBY85rgBshMwzLpPtWIyiv+0+E0IIfYNJnylphfu7jv39Hp0o14EiFmgi/Av14ID3daZRCD+OBvL8xAPX6RebhoskSShoJI</vt:lpwstr>
  </property>
  <property fmtid="{D5CDD505-2E9C-101B-9397-08002B2CF9AE}" pid="73" name="x1ye=36">
    <vt:lpwstr>5y6itQ6i/FdOkIhHuvjXYjuDZ75nTEc3j8N+Wylnmx0t51SR/GR3cQ78oq+dyyMMVNyNbmEJheSK+6t4Mm9+eMqfOEc3Yv0npNnpG0oHp4+yn7AizASKDTwb+rOe0nrniuR2qHZICSvs5Tbb5EbNSnjeZZoH7B1YSArLO8xypZed5YHeNtGhH6S6XDmVgJoxAFjGFyedAVSH/Glfqn7tO2C/2hpihiE7GCSH4u63P+XFH6RevwlibXbPEm5ZO1W</vt:lpwstr>
  </property>
  <property fmtid="{D5CDD505-2E9C-101B-9397-08002B2CF9AE}" pid="74" name="x1ye=37">
    <vt:lpwstr>t4p9Xyx8fq+75h2wklGgV65jm1yNvsybmXxl6teft5sqvC0XXZ/oM3V87kmWvr61RbCtaEal0fQoCluWPt/w/n53NQ5/zTBt2SAyeEleJYm7fH8FcT3eTQ0tg5eqKAcDO2bREMfOqQm/CPPgD8OarfARtxTCV2tpPnLAre1p/Om150qHuc4VbY6wqFLKiJh461STIG50ggc38MzfhVyzm8bQf28KbbCYD3S2qEyW/mjt2fqfwrYz7zlpjRzHXeq</vt:lpwstr>
  </property>
  <property fmtid="{D5CDD505-2E9C-101B-9397-08002B2CF9AE}" pid="75" name="x1ye=38">
    <vt:lpwstr>cEACJTqtQmciQvEL9KjAxHSywPoBs9pDUVtFea9mjbK7brwgvQrnba7OfNECIz3c546VlYEKvqjLO3Mb1ncdeqrt+8jJRDhpVo/fvJGc6N+AiDq7+bzNw4fV5zHFp5iFQM6zxQmGYZcRjV68ty4KPWPvk+eutuDPkEf5GMHYgn9BvhsFrU4JucUWcnrgdZa/0Ur1ehqRwpmGIyiLq5PEnnd9rVX4HwzUAa5R0A8NeEACl42Eo4Vracz9pK1jeHC</vt:lpwstr>
  </property>
  <property fmtid="{D5CDD505-2E9C-101B-9397-08002B2CF9AE}" pid="76" name="x1ye=39">
    <vt:lpwstr>sKo5dqAl+SsVVuW3Yr8l4VmwUX78CYHgQBXRyHzAg3KggEIukgea3n+HYQeXef4CR7or3eX4C/hUoomcKsgZKk3Dm7D7wqm7VURDU4qWZDjmxy2iBd0J/nOIDLgQGF9wuNrobEGr6xp/Ct4M8rlvkNXEEXC+W+jTvSdwOndfRuNgcKtTbR2oDxLRUYwmwADeidSRTfZ78oIehORzxQ6X2Jtoe5rpKwzCUHOeYoFWahbtqcaZkcYeO4aMgdx2LGw</vt:lpwstr>
  </property>
  <property fmtid="{D5CDD505-2E9C-101B-9397-08002B2CF9AE}" pid="77" name="x1ye=4">
    <vt:lpwstr>JxNg5kzmhz6Tlh88us/ySaS6tyfrF/w1pYFKnEEm6qcuIPjzTMgsZj8yOGeI/ftaRxxWNRlcUxLQeZyYgg5shtAzDEM46Br1jF8OLkbTP5CzjXPa6V3aOpoNqwFsyX6ctcbcv6hUvBAl3G4tBMz+EhtzSMBsCMe4swbaQRGJQLdfzYw+OngU2J+muZ9G5QXwsoxWBNn2WWbyeYwI1sjHPvmdOE118+DzowkvDx4GeEvCaR1dEbdf1JaGKJ+GC2y</vt:lpwstr>
  </property>
  <property fmtid="{D5CDD505-2E9C-101B-9397-08002B2CF9AE}" pid="78" name="x1ye=40">
    <vt:lpwstr>j0aKjuY28N0fEj9Yn8IMKJZKKHYpyhsMpTu/t7+tZMaqqliPhyYFAwvLiF7g/TUb7LtI94qVa9uLy9nUbunRZLRlsW71cLQ4vrSfMex/esKOIWzeMAhtR8VTL1OeCzo3BQio1mBH+oJ1NKONv+3pKj65WTT+oU3HH2Q8UBeT8jLwQnQFsKwg5UKwLaljWVGu+Cc7FMECN7txMyNx14lS6QH+246TNh/gE2KT4X5/fbybzbgo2iVphEiVOYN7O+s</vt:lpwstr>
  </property>
  <property fmtid="{D5CDD505-2E9C-101B-9397-08002B2CF9AE}" pid="79" name="x1ye=41">
    <vt:lpwstr>muUxEV00o6vZ6F6UTrF1kM7Od5l/W4VHw59tOR8Q2qjyG98LdLM2b1XGHFIk/9hHr8wpyStvRdq0VxD4m8bXuYqCiZeo1u2IgOq9wVa27dmRJL97aQN3I6GSi7tcmlK6eEyV6f2FpmM424qXgqQODJocswIaDeermajzS7qOrxc/7YSP0QIbQrRUaLI0AxX/ofVgZ9QfQVMP30Vs9rAmH2zTvMtTDQRz2uUhe/Zf/rUJ0SRlqt/CpvemV//8jKf</vt:lpwstr>
  </property>
  <property fmtid="{D5CDD505-2E9C-101B-9397-08002B2CF9AE}" pid="80" name="x1ye=42">
    <vt:lpwstr>+goncVy2mNemCRQr3YJ1R+CitFBStsoXIerYDAfvvUe3IsO4olXdkuFbKT9g/894SkaF5HQk1mAEjdQ3J7GR/1d07mvoC3Ej2V43PaVcNeqSMjq4OVwVfM0zaGg7Yu8fngAyk/Tf/C/OwAq+y88G+N1gaKqFFqSkJc5ObAWIpf7fZWaQcY8CAViMvFlvFW4zM0JhXd0P2aGKaq6AMxKVcp5geK7u+CYWYzbmV4u2GhZTVwsWm/QMoJISgVNIkcQ</vt:lpwstr>
  </property>
  <property fmtid="{D5CDD505-2E9C-101B-9397-08002B2CF9AE}" pid="81" name="x1ye=43">
    <vt:lpwstr>rAFFCRUDlCpwiCQls4lUfGvsdPL9BCZMhnFxxg+UIdV0UNg0DNdxJEDOg+rNwQGVwpIhgeXr/Go1xV4j6njR+3hIdSkCfC22QJEUSwGKw8tta1ROvROXYtc9+A3aMSbeVYJq7btr3B2+U8hM/TEm0MFGKsWhCypN7ffNpRPfWz394zXyVOkyB7TzR8ZjY9GvrAdOo//fjrP9BJDBPl8UqOGbcUbJXnJIUxf6+S8l1Rzfb8iZ740UbUJlAYpAUDo</vt:lpwstr>
  </property>
  <property fmtid="{D5CDD505-2E9C-101B-9397-08002B2CF9AE}" pid="82" name="x1ye=44">
    <vt:lpwstr>uMysfhBu8PBBLgJPKLcLAOp0D/eXgbu6+8XTsdpsbBFZeyyPrj7DXIte4xo47g8/R0ULd1Z3QKBDSsfAOBPWT84HZV/ojCmotaPnC1Ldgpv7dgt7kVHt1b76SnMlaDmhxXY0BDso8IwcpL3h1eOinlgvPaM5fG3/ehNunidNI0sLIB+af0cY/yZOBZQm/FQcJTDObmmGdtnKnOWRK9GvNFIVZQ0ADT8UcX1Zvym9cA2RpY7+uu9wpVe5JhyzjD1</vt:lpwstr>
  </property>
  <property fmtid="{D5CDD505-2E9C-101B-9397-08002B2CF9AE}" pid="83" name="x1ye=45">
    <vt:lpwstr>RolFUjpOsKkqH54d8/moG1IFkRQR7WlPBissgv9Js9t8Ft5hU+ZkQ7zFl/ph0LyH4z9Hlm+cEzv1hiWEgwwAE5UAmRp3btf9IOg1emrcaYH+3IGqrnjRzGrtvkGCv67N5peLbCUqAYfh1TsY/oHuoT73b6OVDRxxZ8+BtczqXYsfUKOQmrQ5r8uyf/tK1yxWOH+KchNFn1PzdhnNXoyTzZfslsVj1Jccdi8VZE0u2QYccWeaMHZ5gOktrkyqxkP</vt:lpwstr>
  </property>
  <property fmtid="{D5CDD505-2E9C-101B-9397-08002B2CF9AE}" pid="84" name="x1ye=46">
    <vt:lpwstr>qj08toG01ywUbGeoDKl+uhwD03O9TDCCc+6TtclifHSkTfxxL6pBEZkbYFGWJ2T/Rrjzj9I392xhEWN9ZjKPBXHNR7NG83UBZeFDny8gYRK/I8bIW/YV33vhaU5zoke9vSQpV9NwiLgDBnwOHZJwWli8Fcpe/3g/5awnASOTK73IcxaycNy1KnKJ9tarImA9oB3Pu7WK+zUOE+rtS28+aB3J7hPYMuJc6DS3dvqnTXkBI3uh9keUsj5WrjLLQx8</vt:lpwstr>
  </property>
  <property fmtid="{D5CDD505-2E9C-101B-9397-08002B2CF9AE}" pid="85" name="x1ye=47">
    <vt:lpwstr>jnoptw8Zd9nRaXGRXdnTVDfVUxYmLbEPJUKwgFaDHKkDdCjlX82ZDqiXAwnJPs4lplBOvFjT4839wMcS6qnSrL4u/9DEaQfOaMWabL/VNmjRCQ/bD6GsFvabzPgt1cU87heDM7/LjBGuPSgTOB5WOYspjdJuQpW2Sy4W2cs/aiQCeLaYX9XCRMhTBO4/TS0x9xzUMN/qz91/30TRUe08osKnt7PbAgL5TzygXfnma9IG7wHI/rM2Umeb+r/LO7e</vt:lpwstr>
  </property>
  <property fmtid="{D5CDD505-2E9C-101B-9397-08002B2CF9AE}" pid="86" name="x1ye=48">
    <vt:lpwstr>p+KX+PHpGHDR6Tf+8imSFdz3CqlQFKDhpsrUsSTGLH97zo54kMCu4k0RkHRaLZaXsNnW90WcTFHpDi+T5frSftJ0H7bm1J9B1DqOPcc8nIv2H5AtbNJhSuKG1G+t/nCD3F2XYfIRNM8Ba9g8e9pOebuMo99f4XMvDlDKi2fLGbqhLyGJkx7FYF48ySK6DvfcF3aiJTcsO3CP6EqLWQ/B84Etc/jtw9YZlTEDSLt8YsvZoVKu9KVH9cK+86jrDSo</vt:lpwstr>
  </property>
  <property fmtid="{D5CDD505-2E9C-101B-9397-08002B2CF9AE}" pid="87" name="x1ye=49">
    <vt:lpwstr>WTth/h/X73VDZAmWh1KZjbgFijk++v63BKrTYYyIJc2A/Ymda9mw6e94Bk2CwwaWU1gSJFKTJBKPtQIWnpKjO/NQ6Y5aUwOxrUoD/QxXfsGZufPjGqk32zpBnN2SscuGbQBR/HTXoy3qWfjh+j9OvMCho8QwSZbui+mNzrLVtQt3LxqZ/JfZQQxlBhYm7xw5Txhx2oW2S/JnQHTH9pdVnA6+9f95Fg3mEvjHwoOw1/8bc+T4JHs70hO2K7pr3hp</vt:lpwstr>
  </property>
  <property fmtid="{D5CDD505-2E9C-101B-9397-08002B2CF9AE}" pid="88" name="x1ye=5">
    <vt:lpwstr>0faRuVIdWImiPlDIc1WsM884uHk86+Zdn71zYeHPL7E2Q4PWcsUfWWF8XBh4oPmdy/RqV9vB0yfoyyK2zHqjxyhh4C6VkoIPiIG0NOF1lyd/JYngaBAIYdUfUv5VncK431BGBe2cc//YgxQ9vSmQxDf298KR0H7JISte1Vlkm9MLhIfmzbXHHGhkYv/rVften72eLUo3GCpMxgsdNV1e+Moa+520Skwy1J71GCwem+l1jH3ZLad0utA5puJKV1s</vt:lpwstr>
  </property>
  <property fmtid="{D5CDD505-2E9C-101B-9397-08002B2CF9AE}" pid="89" name="x1ye=50">
    <vt:lpwstr>as0bqivscGoLWcoGLP7LgezpxQ7l7YYDigsKuA0Tfmr3cn1U3TFYXv7BG2W/T2ASTNGmaDgG/ExhsulMAhAXSsXRuDaD/w9sroWFFHocmrjTHyewnX0taISbvgEQObjgLJS84emBOgFPtsS8w+mIt387oHPlv2VC1N2CqnrfLtv6jFMjXr9UHhYztT/hrhKM8PvnT+dCD7e/hdbQjbvssBQNjfM9fC/RWJIDzNfG4yBVUp/TLfNNA9x1V+okkRY</vt:lpwstr>
  </property>
  <property fmtid="{D5CDD505-2E9C-101B-9397-08002B2CF9AE}" pid="90" name="x1ye=51">
    <vt:lpwstr>38rdb1WVZZWgPzWzKrZGbaT3drFjDvZ2V1BA7IHF2HKcN8s9Hzv9KxlAxs2S1Ca7CnGYnw5tJ3axnxSCVnJJ1Vl7odIihSlcf0u6y05fmsNC5OZDhwUXYKXjYxoB+FMaclyIgc79NGPbB9KJw4H8J1UjK/8SHY9ddwhxwGr2hnYo04eH7pC2z8XZN5Qpeqf5hecsVrXKZh7R9B5WomVyYl1Fn8jDkWHa3GLLp85fZutBCU2KWoeieWBi2vT+r3d</vt:lpwstr>
  </property>
  <property fmtid="{D5CDD505-2E9C-101B-9397-08002B2CF9AE}" pid="91" name="x1ye=52">
    <vt:lpwstr>vub5C/4UE1S61G2AzSFdhhNP/+QuvXSNNCB0ztHVwQgN90xaDJ3tVfMUaTgyWY1IijktzEhMuX6VsgeIUn7WTcJfj0mBv2frXuzw5oap/OC2LXD2T6zTX3n4MbPD0hhUO9l08RA/w3HjNMFuxcVLcB/dBpjlaiL5bH/DmrhgB8Clmcp/btvSmkuu5+w7L+osZvUWy2RLAoR6VsbThmi0e9osZHGi7aPuoGCZMG6dCTLVK77wTEUm8uj/oLD4aR6</vt:lpwstr>
  </property>
  <property fmtid="{D5CDD505-2E9C-101B-9397-08002B2CF9AE}" pid="92" name="x1ye=53">
    <vt:lpwstr>yC/xiPYLawLdV758vsBpY7CKtQxaCNBVJKciL45VsNDG5/tGDu/ZZoNCLPQ1mz7iTVwecpZ19h7ox8ZHzTCznBm4BpzxD6BIILfs0VBGQ3m01wRyqsv0ZuadrHLKGf80mc113W8GVo0+OI0RdGdtfafDRjhnMUsEmEuHhObyIXj5HT0tNqOD5Ry8mBW2snW/Lm22Go1GxWX7pTOdljCH4zpS9TM/v3G/z1P9G2uYE1D8W2u0RA9JsZ1vxGiVK3N</vt:lpwstr>
  </property>
  <property fmtid="{D5CDD505-2E9C-101B-9397-08002B2CF9AE}" pid="93" name="x1ye=54">
    <vt:lpwstr>nSd0+F0pRYZR2Gv4z11Jnu5dqjqjSLnEKAF9/9kG5wrM4opM9bzGTtcM3Qwcs9kkhwPr/ixbg5CKixvrEewkHfTyAmNzeaoXCBYpTH1QfYZum6/b/h6F4bJqYVyTqi/rG4L75Qc9snOj6UnsAWhJntagEVl/SKHBdnsLTMnk/yhweMhdVxwn8Hm70agao5tYXCL2skPDJhBdDlxj4HD1jvjpymu2xMimA/8+8zSRcZnXWvr7cICwShrFMqAAHQa</vt:lpwstr>
  </property>
  <property fmtid="{D5CDD505-2E9C-101B-9397-08002B2CF9AE}" pid="94" name="x1ye=55">
    <vt:lpwstr>oq1avGI5tHPt5OrbZUPZr6pDRU4jKdqiWF5i1PcfTWacoS01hbQvF7LftmEqeyF5EqCMSKDX4FcNjMeDL+sRkn31g1xnAbxbz51MvTv4Ak8o8JH/w96MaUrsXP4naLK+epD34KrofkOgiNeDKJ1vk6cJdEbBBpvPGV4jnuRqbfhp+8wInqnFKrjIdX/qf3Y+Nhc8AhBTHJ1+C/dKddeJE7EKi3T8kIUCz8WaWtce2Mvz/67TZO3/16UCbC049RD</vt:lpwstr>
  </property>
  <property fmtid="{D5CDD505-2E9C-101B-9397-08002B2CF9AE}" pid="95" name="x1ye=56">
    <vt:lpwstr>u1cv4ylKlYKnNHlIJVZf0JECel4zpiMReI+VqOoVuA1QgGd/Op1tnKl6X5jQn3ccTnyxer4cCFyl5WkHJ1JFG92SPWBJMWHVYxdYc9SnoPV6Nr/nf6nwB5h4buExSxRTc+PrYF29OWMYE75RqrENN0NvRWZC+xdHZzEnhGM7k8LQrfM8uXfCrbdspewR98CunicHjmzomQF7k3eZ6PznbD0bJO0SGNIfqGOOM62qu3vyVpYTN2S+fEySOzsOzHw</vt:lpwstr>
  </property>
  <property fmtid="{D5CDD505-2E9C-101B-9397-08002B2CF9AE}" pid="96" name="x1ye=57">
    <vt:lpwstr>Ah2V6Zk3hJVHQWMpS+tdG68LAtuZCvqLTzAe9z58K/fxYzWrQaZFHPci/z7j0xAph7c+21hIphvrhkvJtn+RVKPP/bG2PZtF81LkKMdCoAKhPsl1TmaZ7KZMigOO5t3w4+wCOPUp31hbvra3KfRWDd7SaJV8E9UpVkSzKyCiv1F9hgHrHNGyybDsJGtzJQAWeiDpJHBuzDMT0KXQTlJO4eoTJTM047VYro+kj0Q4e/37lwGKYW+PZatN0gRU1zz</vt:lpwstr>
  </property>
  <property fmtid="{D5CDD505-2E9C-101B-9397-08002B2CF9AE}" pid="97" name="x1ye=58">
    <vt:lpwstr>QsgQE4Yaxnt1Y1N8WHaEYA7TGEb6EO6mXrTqK9a9mYPpWVEcTnu7ZFHK6UJfMx7BPffW6S4u+TTp2vvlLqvf65L+mwP1ExrN4/gFgcUCcqLE1BULUkgb95lXGGzWi3zItI9VeBK1vrBIboSAF/W1Xlu+ofNLZcszfOsVQhvAfRlhgUJ6LjYde4wzLDMa8nV124hJC9seji78BfPc7ctlOXAHx/3nuW8u9Nv/okRc+4T4uS1K40I/8wD3uSZ8quG</vt:lpwstr>
  </property>
  <property fmtid="{D5CDD505-2E9C-101B-9397-08002B2CF9AE}" pid="98" name="x1ye=59">
    <vt:lpwstr>++4wSp6CPIiQzzk4RZTY2M0cYHSfuQG4LcBf+QHlkhIviShgOLFN1EbjENTyS8miVg4I+dceh8MrdmH1sv1s5ZvAfzW28m96leFqFqQF4Iu5o2NAuXiSCMCOvR9jnRx/qsn2ehxbbVvgBMEK7iH0x2vRrmjpfJyanz0acNKHkX+uqfczB+C/ozd736uFK0FYRlkIVEsCMakn3bDsK3OkkfYH2XPf8tYBs1o2j9V/eMSZwRAEb7Dkwc/AyGTK0MQ</vt:lpwstr>
  </property>
  <property fmtid="{D5CDD505-2E9C-101B-9397-08002B2CF9AE}" pid="99" name="x1ye=6">
    <vt:lpwstr>mbwSAtZD81gHi/+gJZbLqkJPi68D6Nv2AWlTLZl7M0WUBim9PAPRxLQrzzmr+fNanudTAc4BtAlji62w7JQ5MUStLbz4IgOcld2ylC11jQrxBEyQ41AyuB37vhmnuhU1UzAcj0Dq7+SgtOQ/WajrKld31IoK2f44G91aur0jTwMCq/MYewhUsTCsk76d7xE+V6bYkLSf2Jj+sDzJuGU38SPt8HwcnY10h7dFH+yw7DFRbG9c2G2ixeUcb0g2SII</vt:lpwstr>
  </property>
  <property fmtid="{D5CDD505-2E9C-101B-9397-08002B2CF9AE}" pid="100" name="x1ye=60">
    <vt:lpwstr>qEd+6qphGLkTOeduywnofwyS/H6B/kJc5qa+ccNx5MXvU1tNNhLXDy5v+FGoq076+cIQLAjjWBPRv3vocTKnuqi9kP7/fx7tBd+PB7sxuP5yNHmYhgNqW+pxcfGEUBtDoy80vK/cKEKE1a4C2A+RORQiP8b1IP0q5l8hxDWJcTRbo3Ry9wzsJjSDBBh2jnk/mdn0EBqSF/gU4nOqgEv1w78iZ41XpcqM8/eiOwliSCo5+1UU+J4hBJ5/nmnt9Te</vt:lpwstr>
  </property>
  <property fmtid="{D5CDD505-2E9C-101B-9397-08002B2CF9AE}" pid="101" name="x1ye=61">
    <vt:lpwstr>dAmbkaiB++c8Pb1R0+x4YnAaEZrwihcPZbX1554LetQPrNVyZYGVSoh4lY6ptf5fZFSZnj/Ad+NuzPL6Xs90REc+U81iVoZIOmyLSsS0FG2O1+AgZUdfl2cv2+GHo3YWbuXOQpdiRjc9FYucmuhtUxDD9Q5LFill0l9TlcX0KaKLeDtAjZ00X/9D5rfHtJKY/TewK41WQbVc8/72LUP+jWLgs/pqeBHkAlK/dcTvNioJ8mwCO0dS5aIvg+GHFAn</vt:lpwstr>
  </property>
  <property fmtid="{D5CDD505-2E9C-101B-9397-08002B2CF9AE}" pid="102" name="x1ye=62">
    <vt:lpwstr>oEQjWYe8BhXv45WYVLH1K0v2h0mzBLi1TbF3w/IUVsEJujr55c8MEkqm7+cOD3crGCdVza7Qrq90ZIL/r6k0ihvIp0z6t+0oSWZ37LOD25hs5pcfLpjGMuIKqxU/2ccs5eavwT47ureyOiSf1pDTFEeo8VRvh9hmeaUOUA+ypiEAhWo20d8BmEt2TvxkVZx75SGP6VEJYWAdHDkUFF7mq8rV1YT1DpN+eB5TeyVMuwrC8OMHbylk7S6rP806Yb4</vt:lpwstr>
  </property>
  <property fmtid="{D5CDD505-2E9C-101B-9397-08002B2CF9AE}" pid="103" name="x1ye=63">
    <vt:lpwstr>3I+QDlxlfuvM4nJ5i6H+2zoNr9lfBKBRV0FsDlvtHQzr7uafAQ3+RNpoUH2jEqqU6WNXFTEUxD7tCZyJmF//uhad6SsZqr+yNAgTRi1IhJkR+0HVIpT0zqZq6Al6evnupqPgOMezK52ltDLhFB8Ct5Zg0pLRlobD7+RXDcSDkoFy4oIdGeO4Cpge5q/AI0EZSTvNjFzjIUZTOL73isTh3y3fEqKYqimlBdwsij8xL6w0ntbFf+hGJX8bfmfrtA8</vt:lpwstr>
  </property>
  <property fmtid="{D5CDD505-2E9C-101B-9397-08002B2CF9AE}" pid="104" name="x1ye=64">
    <vt:lpwstr>T/irSfAkRRx3ouL1juJmjlAoGKZ1g1O1JhFCHXUbUmZ/z4Or0Ma+yaNEvztFfz8DeDt6ywCkxsOBd+slPvu0uiVcoU1FSK0fKLRBDipj+wT7304HrdVOR7FwcKBXTSLC/aJ78wqGegJFaZcCWL1Hp63Nh1297Ecy45C16GCaJUx3Cs/NNCTtbC7lQ9n1ft8d4BzsIXuZK2G8AJXps/me3w2GpC9XOhInKMgxWbqdydx26O6nJ4sJ6XIEKV3zPlv</vt:lpwstr>
  </property>
  <property fmtid="{D5CDD505-2E9C-101B-9397-08002B2CF9AE}" pid="105" name="x1ye=65">
    <vt:lpwstr>BIAI3ysU1QW45ChYid3a4TeLx8k+srIA9/6CbqHlYMBVmSHgDmRFd0umvz0BNkA9/SoCzjYSAbn8TXoWl6WJXYNuZuq40qB1MSaQBveoyZvypgXVRUwpYnNn3SrhQcCAQ6V+fpsH1vfPeV84f161RdMnC8bIpHSJ/L/x5R8ylcxS8IbCXnw7kI2Mj6Vj/Im8IyaNiaaFKZnYgeh0MT+aIHUsPKcIXWoSPIS5ZoCTmYj57vS9+XgfffAaOX1aaWr</vt:lpwstr>
  </property>
  <property fmtid="{D5CDD505-2E9C-101B-9397-08002B2CF9AE}" pid="106" name="x1ye=66">
    <vt:lpwstr>spKuJ3bTSrVwFWxOOWg4I728Cz3NvN6CTY+bCyxZ0HVQ22FrgNVkYTVAni2wiBiW1zoLJljc0LAAMEyHYcUrpo7Yro+FjfG3mZCLrs5UuP9gwzs3l5bOknjypuW7+wEe7M4wexp7HuxGZkDRDvHwdnseQqFEXRD2KABhniGtxnuDvBvv7Rb9xVKQL37L1W53I7WxP9W8mvT4U8GX0x0rGzRnOvFCrHnHnHJ6MpnyYTKrDZvl0drMfRNwR8SkRKG</vt:lpwstr>
  </property>
  <property fmtid="{D5CDD505-2E9C-101B-9397-08002B2CF9AE}" pid="107" name="x1ye=67">
    <vt:lpwstr>Y13QS4GNB9YWebn6EFS2XOSztMyWMTLs1/2rChV1eEW88BKqYbSy++RZizoOjncnJox2hDB8NjbVISkWuGKEfqJimD396YbklJFYPLQ+TBKDIrIoFRsuqG3u9wd9qYusR83SnQMYtaFsH6wqYCt1AZ9uscA8TdeaNCLfRLIzdbkAtgE67uYttViWuJT8TeniULMUdyg6I+hL6Sqjr9kRxP513yA8HmSWKeO8xcARPVthB8cpp/aMJIh5lxf0t2e</vt:lpwstr>
  </property>
  <property fmtid="{D5CDD505-2E9C-101B-9397-08002B2CF9AE}" pid="108" name="x1ye=68">
    <vt:lpwstr>fFE6ql9Q//KwNJc+0wCiUm73vu/D7CUb0RQGqpEASVIRb68PGqI83NXkRBJGzdk9Hd8BfG2v3Irbr2EFaC2f25lGBvc59uqswbms61tkqjBhlGreAhgaDgq01sFHFzu5DMQ0GqPrfdv9HJkR/OEOJWN1fknxOriYZ8oFny/1mFV4h5tPtWU8wuoNybYEGyw8fCnLKJ5536JftODjgOJb2vOgvqquSCZoHXj8utx7UOYJ368O94fl+v1Ey7CZ6hV</vt:lpwstr>
  </property>
  <property fmtid="{D5CDD505-2E9C-101B-9397-08002B2CF9AE}" pid="109" name="x1ye=69">
    <vt:lpwstr>7ezRTT/Mdie4RHdemdS7UwwwGXqjghnwh8411S2eG1txhqIUmfHMtc9sACwnyoJ80Ou5CZzknrPACDVOUqkBFwpejTYrmEIxqZfrmZJZmP2L3TEjw62xd1a2NUuEAqlDkDrPYgB+unujq/x7L3V3XUHOF3AMFeZG0pKvwfN5ZCuayHZNmqN7rXmE59e1iIghrGkQVuEJ5pD/Be55uYBnDJT630isgnGsHrX2EVMCfsqCtkcUhd62JXKOTH4xuwf</vt:lpwstr>
  </property>
  <property fmtid="{D5CDD505-2E9C-101B-9397-08002B2CF9AE}" pid="110" name="x1ye=7">
    <vt:lpwstr>DKjIHNtcooK0BYC6s1Y6Lb0lFp08yezxHF8aHXZNCRWMn8aa2pg3Jr+5YS4MJNlxtUd7IYsxHiRWMi/hc1JBNkGq9qGY0YKhaub0bNPHDT8uzn4Kj6AkL8RAATj891RXKlqRfX8zHbLR/l7Er89se6Xkw/axalfql4nYbpjy8FapYcFFbjnHvcN36yAo41/JTUKHTQG9s3Rr881P+UI3/Arq9mgC3BG6zpWVt/2XzABK4btMcYba6B8qUvcX/bI</vt:lpwstr>
  </property>
  <property fmtid="{D5CDD505-2E9C-101B-9397-08002B2CF9AE}" pid="111" name="x1ye=70">
    <vt:lpwstr>AUYmk1WIkR5xOr8jKbXaieGB7CQGYK1wKqj0JS1HCVXmZXPUczZjJzCDa+f+N5QlIYGTml3nlpFJKZXfXsHyq8iujpU6GsK/k1d/udpODsFvCNPApvjp8fTht/co2D/yKUUvi3snL2qJsP3hafWD9p8HTH8GPgsjB6DwXY6ZfYVRM17ZsEwA3CMltjDIBCsxnTbSPXN5hCmrP8ql/MYJmLE7XiMUncFl3khLEFP3DMG/u4CVPI1BN6Hu8wDSgYK</vt:lpwstr>
  </property>
  <property fmtid="{D5CDD505-2E9C-101B-9397-08002B2CF9AE}" pid="112" name="x1ye=71">
    <vt:lpwstr>x5s8Tc2cTMxTUwqTBK8o6C7xehA+QFWz0qF2mtScSJ+u89tgxNz229SWbI1xPZ1+4k7BxInYtHHF4eq5bKslRJJ4l1iuC5/jtyIONz6SEgggNV1tCaHcPQqDt/RFatQtAqZEkPT/lUCrZ8guhhjUClqgKmT8vpwMEyKbJ4ODboDwtVW/WJpUIflGXtams8EUHAYTl9vabQaRe0Uzc4QRrL3B9YCqgaZCUea/fnUJldi5mnr2rSwX67tymu2bqak</vt:lpwstr>
  </property>
  <property fmtid="{D5CDD505-2E9C-101B-9397-08002B2CF9AE}" pid="113" name="x1ye=72">
    <vt:lpwstr>JrpVH0i9dsQrSk2MAC/N4pPvxVcz59flRWA7Z1TgwnIsDbcBXx3s92jUbSiLfqhM6HbjK9wXRVpSky14on16qzHZGZhQxU8O8eKQJtXma/Bcn2L8OLm54/rWIEMs6SiG3lH7zzkRWsC3pFu7ObEzBD9kKHPBvZOrx8QooHQ34JIgAULtTGGnztpvIfnWNqRE1xBHO3gyRRqj9ijvQGkv/EnAnQsGEaN9p+7xplW6CpwGR1OOyA7VBpaFnlwx2mU</vt:lpwstr>
  </property>
  <property fmtid="{D5CDD505-2E9C-101B-9397-08002B2CF9AE}" pid="114" name="x1ye=73">
    <vt:lpwstr>vBxtHj8zwkBdBcUtk6/dho3xIJN1Myp6LbW3umLvykQnj2QxoHoTd1b9JFTWXxAJzOJc7OBYSrj8ZY1HR8iM7eVOgjVjJ1WFH1OELOVYMjgto1ODvhdpH+/nsXjNARRFbgzrJ5Tu2QDvR1Jq5vISVIZDogoyWA4TOm0df+5ymj3CMGVOJtdckUJsQw69uGAPFPl/fXTCo1y6q+eyc+QPHjRFgWoN9AqBrGlYXdokl0AJkzcRl+K5GPMOYsOWsVX</vt:lpwstr>
  </property>
  <property fmtid="{D5CDD505-2E9C-101B-9397-08002B2CF9AE}" pid="115" name="x1ye=74">
    <vt:lpwstr>lIrpUXj8Rr8+NBbCjq+Nn0wQ8KK5rTi5U4HjyCRPAOYrqIeKP+Jo08dQ7JQb9BfL7D2LwyhXQFJMqEBbNT+d7LMfoiBlztNPU1BnrzsnZ7owJiRtlucPLzrjZCKjJLNfu7l5xklEG8GLXao647tsYAQJDsBvQAcqVv/bFXNAkKVHAjQvCzUVAhhb0NMMPzT0SLyTtmEDpqfVY7ZlwesPrrqVfyN3p6p6toJEFL+VaC2NcxgPxbGwnUQ1lcJmafy</vt:lpwstr>
  </property>
  <property fmtid="{D5CDD505-2E9C-101B-9397-08002B2CF9AE}" pid="116" name="x1ye=75">
    <vt:lpwstr>dV5GSq4NYdM5gsVkaEbXxSOhi/xyYQjl8BNpFOj78tJ4QOQjPiMVZT4HE2rwwNl4xmIoP2sel+UMFsShpuaVU7X2NaBjgW97TAsAJtseY1l31/K1ND55fhTQxlFiU67lixYgiC0csOxQ4C8qi2fJWGbf3sZlwRUMMLFfskIvjeIOHGMYr1MnzD1rBnI0x002i/gQnXiNN0JNNQ8ki7BBHQc9fcmUTnmEYirI7dsCtwDdIUXUZWf+VGhqx0wanB/</vt:lpwstr>
  </property>
  <property fmtid="{D5CDD505-2E9C-101B-9397-08002B2CF9AE}" pid="117" name="x1ye=76">
    <vt:lpwstr>u9vnMZeaTmcu+vERmZhxT7jsN6hSN7ZHU/SaxCM/Q/GkLvx0rn7dZQufmCnThHklrBiPpmJdaUCW+LoqopPuPRLWA+QGonnOQkGn68vtwn4Gf7vt1zEsVrT8o0OKv524o3FJH8nAF+GxvOnxi+k+dkirkorHh4DBZtr1yByESlZiXCsakGbqfveuD1IM3Tm2HKiJQA9b6xU1M6AovltZqynoVt+L82/4jHT73hzKxmJt4CI3fa02E6BUwGYX66U</vt:lpwstr>
  </property>
  <property fmtid="{D5CDD505-2E9C-101B-9397-08002B2CF9AE}" pid="118" name="x1ye=77">
    <vt:lpwstr>f97FADXkdc9imJXDir5mXhO3nRfyVWHpFSwE030EGI1AGlSmC5EhYK3H2gs9W7dn4URu+lb/sDXYRcLvk3Eh7wkTpHi0Zd0Ex0gSCbE08QoHWMn/HDLLa6wiPocX2l88E5YGkdTw+3hpvPmgblyH5nArxtMRsJ8c7U4/YiI82xAo+2cELlaHA16DiJp8kYjYpyYie5GzIv7RjJ3urt/GkDV96KKevzsqlyb0/POnTvTXeE1F3c43etuLEMwUZRl</vt:lpwstr>
  </property>
  <property fmtid="{D5CDD505-2E9C-101B-9397-08002B2CF9AE}" pid="119" name="x1ye=78">
    <vt:lpwstr>jRg/ztQbLKZi6AXTQl5uIEV5zt4YlrJQz2a04DhL59sc7OTxgY/mop6utqBJKTZrRid78FwjWh5J6sxWYQ/cXZSzcRiVc6QBDw7Cr+WqSoUXjV0f0LGzTT3yfIGLZbDk4B8rLm16ZkB+xor67G1FFZPn+/l6CAIjMiJtSFM1ULQYbgx8rtpsE9NcI/iNuYfL3MJR+WFsWOpEWQxNXzNJFk9mt4P1HAS1EPQwLYSCIxPhlwS4omPlnF49COxqQ0E</vt:lpwstr>
  </property>
  <property fmtid="{D5CDD505-2E9C-101B-9397-08002B2CF9AE}" pid="120" name="x1ye=79">
    <vt:lpwstr>rbzzTiulr4agcM16jSLz1Lr7cjcfKfOnhE6c2YnTQzwXLhNJ3A8lyeGtYtWNvglRl7TBK0tcn49pmHS8SoqOKaO783xs4cYggfi/dP3xaRNTXViIi7L4kF+8G7lHlHW8TprEILwu3fhAkkMKC84NyYVByOMg44S8sQhRBLbWQxmCiHOVaplmTL3KeF4cSex1ewIUxgJFRcM/fWknBB9+Ynfj0QS6Bjw2NmSXUPuOmSpb2+3FkWaAfQyDmm+ajsU</vt:lpwstr>
  </property>
  <property fmtid="{D5CDD505-2E9C-101B-9397-08002B2CF9AE}" pid="121" name="x1ye=8">
    <vt:lpwstr>3GDlKkhuG4JglSJbVBknm22a5e7Qs+NdVrm0qt/nrYKg0JofPy1/5xZopzKSTGA0ryo2BJCmppSLisN3wVl1luvVB+TzC5FJf8XgHFoqpth0Eld7RiGr0Hs3KfF1g0ZXqKK1Jo2oT7z76DA0HxhKdzyWrHKP+Bs9NJQU3rntr3fVV+fnGwjLxYh1fBIpGQmlHw02JmZGlmqqJA/k34FaRKu3H3dH4GDY3cVUSRyhfhBHiAM74c+BrqfSU75ZEv1</vt:lpwstr>
  </property>
  <property fmtid="{D5CDD505-2E9C-101B-9397-08002B2CF9AE}" pid="122" name="x1ye=80">
    <vt:lpwstr>TsSE9/3iA5Z6PL//qO1oX4lnuXFONeC5UiLIQk6h6N8WXFR8EQCpkkFkcHJ3I+ueDhQpC/PWvguiLJAQCSFlZ2jZD2fb0mHcDclwa7M1bLoCI0Aaj22aDfStrn+hOj0KwXilHM8OL5BYB9hqIxfUMH+49l1OlZm6i09PFwAI3glVO8qCCJJ8ZLyddRLYGt3ULAlQILyPOZy3QUTx8+E3qfs8TDy23emLB64+VwIIdMYcdBK1wiADGaPqK63XNCO</vt:lpwstr>
  </property>
  <property fmtid="{D5CDD505-2E9C-101B-9397-08002B2CF9AE}" pid="123" name="x1ye=81">
    <vt:lpwstr>6T+pyO87pa/h7kT+D6cnCw99A39UbhJ+jSvpKAXw2/bE01/1+IbWOffAFgGc/tUL+xblz8HJq+8N2lfs1fK/+IUwjOHMOszOyLgs4MyYVJmFRR1cbjqEnha7DhU0Xm/MU4rCGhkcQP5HPcMFxoQt0tjijBhDqeqs6mlQBTVG1zVBmhUjb1dlY02+nKJdNWJHrFSOl1lu6x3MqwVENUY0VOskREVsNuZ2ptRur/jEVUhLV/ljNgxmRJfcmYf0Sv7</vt:lpwstr>
  </property>
  <property fmtid="{D5CDD505-2E9C-101B-9397-08002B2CF9AE}" pid="124" name="x1ye=82">
    <vt:lpwstr>rHPV89kI7zhS350MpT3pGvoit7ICAQoC0fhDD5YWWqBVQyWzhczEv0urtpIYDpA59leynId60j/jLe1UCjzZ6ziJ8/KpiADeSyTbn0Do5tvMxv1w7fPe81gd8V6uGgsT4Progzbuo9ala7xRSmtgG3ZQInVmp56xg7Emx19vyNLELacMjPMCC3iDvBVRAkG49bHDIP6dyDkiIkwOXku346oo3vVs1yOyV8DuSaZ8cS22aarxVlgV+Vd0FSBOwA2</vt:lpwstr>
  </property>
  <property fmtid="{D5CDD505-2E9C-101B-9397-08002B2CF9AE}" pid="125" name="x1ye=83">
    <vt:lpwstr>nnI9Tc4fIgfULnxM2DpmCRwM8wvs7fvGALIQX20wbzp2fhNMMWzBRW1DTcYURD3A1Cv+g8BSBowWSA36/kY1Z5duFdGgiSrdBbQfrsnecvRywc79CS19tQDflCGJHbNvylldmdegmeVd5yJwew8XVjIYA0rKt1DonqPhw7I0y6lw/FO2pG8JSqQPzqOqO2ccT2oFe6ErUvcy74agI7n32k6Tu0JRsvcEt2eHqW+XWQg52DRAkHYoGei2JIWnahw</vt:lpwstr>
  </property>
  <property fmtid="{D5CDD505-2E9C-101B-9397-08002B2CF9AE}" pid="126" name="x1ye=84">
    <vt:lpwstr>QXBtWHFoeAaQk6mIR8gNj+pHCEGySZ0ClH5V7LGVOnpJ+RsrXcjp4K8gtwpV6lu2fWKNb11If2MC5SncvcS+0H3T/66din5LrGKDcr4xV1JmfimLgtc1aaP5zrQlieodStF1xzEteUxO5uoS/YDjmTTOPjLyMUPhhlxx2calYvcFDaq7xbwF2YLZzabVJWHL/isDbXhIx7KGHaYzQvXFj8mZxL7fjzn8Vt7vftfDavIlfwemWnR4bQew9n/D32/</vt:lpwstr>
  </property>
  <property fmtid="{D5CDD505-2E9C-101B-9397-08002B2CF9AE}" pid="127" name="x1ye=85">
    <vt:lpwstr>gkyaDV9etNZ/XiGKTxrfLkDPdFXs0b6EHvJ2YL9SgTVpBJt2yrKbgBS1XN1ev3s9skZx+xul0wfMDtPXGlF+GhvJ5tD68mnYMXQgzHVaYQ3V5Bt8JL5PosyiBWsE0aN4mKkQT6BhE5gZAJTW+7OyHf/zgFaLTz9EeTnOBur4iv4/LkB++XEFO5SCgTlleJemDDqg2YYpxXg2nULFaSlU5j3fFKe3TvIoyFcjiG+mHT2gWFPRLiqPPF1XvCr86bB</vt:lpwstr>
  </property>
  <property fmtid="{D5CDD505-2E9C-101B-9397-08002B2CF9AE}" pid="128" name="x1ye=86">
    <vt:lpwstr>pwJceaoJuBVjP8hbI0GXpUOWZajLWF5jg7P6LixUPrN/6tQxfYO3aSw86733IrELPj7zgbUufpP9IrcIOeHhZb6f04VouMWnlLXRARvhv8SA+facU9OS7NibqHhggdfsUECpSz+fQY4X/5GjaOfeVbLpyyW2LJ5wUaC2pE5BQ+c1Rkzg8LmFolLvtqVHKIjvPWkMZbz0Myqrw/k5XQdLEowuy7YslGI6AnQwevCgebiPcBEQSdrTAHggU30DqTH</vt:lpwstr>
  </property>
  <property fmtid="{D5CDD505-2E9C-101B-9397-08002B2CF9AE}" pid="129" name="x1ye=87">
    <vt:lpwstr>/DqY92+CtnnVtuYsCSBeUFyWq/v32E+zN2ZM474zaNlBvCFN7aVs68zqiFeB0egvxn5C3bKho8EIxiuZkmwWH9pYy+MI8kEPtUEd0WsJMnYiYMsQ3zU4KU1/DtrwSg9ytBuHgH4tX0cSZJf/Kb6cN+MfeeWcL+RDaWjE/oIEWgAawxEj8+ruvuppR0+TTbjXnCzMBxPfxLWawxvaZXO4MWUDXrNfcjWYwvFCnWKN59f/Mvnq33IMwQhd/9QoVRO</vt:lpwstr>
  </property>
  <property fmtid="{D5CDD505-2E9C-101B-9397-08002B2CF9AE}" pid="130" name="x1ye=88">
    <vt:lpwstr>APj265XZx0elQteFB+Uoe5SeTrwov/j3s3BM3RCKa2/owz/73Ds/UNcEtiyREb5MnpbV3tOiHWn5AgI0RAd0DEKRhCc/gjRPF3T85GYWk5T3C180y4X99aDoAYkobSHWkVkch5LHstnTxeZiR/vEjWi2B0ZT80qNC/aeOSpNK3T5O8oSS3L50L5r1CRtKzD4NmzxCwwI3qbfxN/aUfkdtd+iX/3lIvynfI/zdVZKAE5TTtF3MRurhqokSRXWNDY</vt:lpwstr>
  </property>
  <property fmtid="{D5CDD505-2E9C-101B-9397-08002B2CF9AE}" pid="131" name="x1ye=89">
    <vt:lpwstr>/gO9A71d4V+aFxwED3Ue5TH0GR6esE8gdX9BiE5XNTU82eCEw4Qj8Koz3VK5BwEWh5uQvHKdwhuqargmvGx3TK/FUNO20ZbzG9KEINnRlc2ARJedviVlcpFFOnmS9SBuH33+dDbANrhLf8Hs7dw5rOYtoGD7yVkyonLQGg2WYhSJQZf8WuIQWYKDe2dQqhv0htETWz44V6OkHLWnciydCkiItdXc0znyDiP3ksjbT6OiBTJj8QfQ6QE4ScWzbgk</vt:lpwstr>
  </property>
  <property fmtid="{D5CDD505-2E9C-101B-9397-08002B2CF9AE}" pid="132" name="x1ye=9">
    <vt:lpwstr>xOD2hogdf1FsAV+4DtQ2js8LkbY6lJjzHuUBXiIlapVMjE/DM4NJR9wpxx0fgZlVrwRwsfnJaJgOxmfV3oVDSk6Il7ggoY/w7QKldgtk1J8Evg42bddfhr+jYqdCn/BDDpXmswgydk3F2NBen1IAy+w86siI5DK+3gO9yYNawuCBWdtnFvre2x66KUlTDKb9k+tk2ovNozLBm1xUpMiAJ2RY6Yq2yv6PNhiJiN6gjP5HAx7w66cDrzzdomVn1c4</vt:lpwstr>
  </property>
  <property fmtid="{D5CDD505-2E9C-101B-9397-08002B2CF9AE}" pid="133" name="x1ye=90">
    <vt:lpwstr>dSWFM37DRf1VQjz527/4zGMtj5F7J9mtqZKMhHjzWyxeWoQHRUFyR6N0PJchoXewqrVueyXMYGK7huFP1uBB195kVBcCI6IlES3Z90p6A1KRp9ZEc55TL3JYUfyjO/UefyKKKqYFOkh81vap+2OSGrlnLCIIj89lbme1PD7+6ahlCdDpZVcBjy53lYq3xEl9H/GAxtntx8gBEmlU+nUYbGntDyuZKt0vtwQ099wQX9hlXwkThnZ9bFuWA6SJzvZ</vt:lpwstr>
  </property>
  <property fmtid="{D5CDD505-2E9C-101B-9397-08002B2CF9AE}" pid="134" name="x1ye=91">
    <vt:lpwstr>06PObOQsKPGpx2dxeuddg2Xj6opC5wS/Z7GAAmxUzsXtBnkl+UjjRQfgdscIIhTwkZ6GBq6hirrPKh7uPz30kFB8HKlZ8rZY9xcjhO/ypAhTmaCBrlPhAJCtmLld2VmMLthWoAb34Dhcn3a3WVJfcY59x1Yb49vo3V7rwxTV1veh/2OteGBGb0HnmwN2MNKjB8KjaB83OkNGKy5wpnGGzJDqjfj+AnNP9SmBrjLzNtoY+GgHy01ebGyGce26Wa4</vt:lpwstr>
  </property>
  <property fmtid="{D5CDD505-2E9C-101B-9397-08002B2CF9AE}" pid="135" name="x1ye=92">
    <vt:lpwstr>9B9/Nebvllkn6stZrf3tW+w6XD9zXfMsqt55km8bHFcYam6Uhv6JJAWlsUcTApEsuwqsKx5Hhy7Vsglv+sndYNMyJ5nNnw/0EX4wrs4ZNoOvvoRiyHKeQD6JU13GHrtAkxt507UDL0p+yfSeXLPHOqi+S1irIIpP7+d78JNqyGnFKAXMhBSEq4oBmJV7wYyXjk7sTrT53IUomu/wRHIn3izEczjJPGmk62JNYXkqL1rsvbBax25YkUw20vilUFu</vt:lpwstr>
  </property>
  <property fmtid="{D5CDD505-2E9C-101B-9397-08002B2CF9AE}" pid="136" name="x1ye=93">
    <vt:lpwstr>vHY5RJXTu5E1GHxzzYafevJ0vUc1XcpdwuDdBdDnRt/sDS/K9ARAXLwkuyuP1Lj16HhhNRCEwYm8qbJOgaiTTj2jnZ+lNVfdOv9UjgkoDRCXDcQXmwU6Dgn6/V80LT0w8vAJbWZB6e2+OX8jrtc6T16WUDYWZ80v6/kr/1IlrHhVG+H00RPAKCcWChLg9YxTine0otxo57brTzbn2gHbfEURW/+qOocHwC1Hwr4dZauOrjZFbAarr9lYkeDfVyu</vt:lpwstr>
  </property>
  <property fmtid="{D5CDD505-2E9C-101B-9397-08002B2CF9AE}" pid="137" name="x1ye=94">
    <vt:lpwstr>fbG1iZ18mTyF2CbTEnQwVs4HMhtMSN46obV+ty9xzR/ypWtQ/751xBPs12NGp1baaPbbHBFSfe7jXyTQkzrxFsRrUQcumtsixH9A3axbI/S9Gdq0ZmwR398kMnhG4td+2gP1MITMPkrl+ulJuMMKEunrMrW9t87ID9Awd5D6Jfn3/a/kLQR5yYPdgfoEsdIpU+CeyC5ABbXGbBhxhpM15/SaDUj+K0v9VVLHv6/fmGT7Uta/UUxNprhtZNXlKKQ</vt:lpwstr>
  </property>
  <property fmtid="{D5CDD505-2E9C-101B-9397-08002B2CF9AE}" pid="138" name="x1ye=95">
    <vt:lpwstr>aD0wdjrtu9u99zXQtPNxtFIg56QJNHOhI23HjuYL62D+4vVsR1hiXqON/sDD19QTM7Rw5QYQSDUrMCVY/q9eC1SfvCmhasimoylQDysrh4b2QlyILtqITUD17nSAvO3iRKU9tzf1FzclvU1/DTGqcqixNklG4hHpLu6IC/htNbw6S33tXPZXem7DkoLVNzp1BD/Dnkgpj18CUf4oIJNcHXzzLLPT+ErIbtBQXtz6AE6oNviFpyE6UXSqRd6GL+c</vt:lpwstr>
  </property>
  <property fmtid="{D5CDD505-2E9C-101B-9397-08002B2CF9AE}" pid="139" name="x1ye=96">
    <vt:lpwstr>t++DxRMsQw3xcKeKZkbbOxeVmfC3xq3ktqtEnE7K2KOuGyTFLxFVZyTXmLZpH33/rR6gDR9z3bGmbsH4JaBO/o1//6u4JqyG83kDOfzS0qtPLOyLqcxYs+HKaC2uy7+w4nI3w1lNZI4G17ongIUHojduNzS/ugFVr/tXeoCjBzd655VqKacXedssmEH6YWR8CGIqecBlNdR5g6FGYH6sVV/M43hhvMgq5zkBp9wh/6vTydkDrkF1lj7Rxti/Jpc</vt:lpwstr>
  </property>
  <property fmtid="{D5CDD505-2E9C-101B-9397-08002B2CF9AE}" pid="140" name="x1ye=97">
    <vt:lpwstr>imLmCSmee+tWEPloPrAR+hBHj+Hy/mA8LOPZhfN312hL9Sd9v4yCT74Uk9Pu84BiBtYD2X/d1pT1FXlOfd6r/uU3YGlgFfJV9q8AVknJ9p3NNiT+uPGnUVzEZhKJm7f7bwGDQvse6viLBEyKAeOcsPnehCsiK5WersP7pQ91mhmbxbo6Lfrc9fEIHXRaU0lKPLzA9ISL4db7iAd3oYFhzqOeTgeYuLgdknNCMvE4b5fsP3n19WVucz/PJeH3EeP</vt:lpwstr>
  </property>
  <property fmtid="{D5CDD505-2E9C-101B-9397-08002B2CF9AE}" pid="141" name="x1ye=98">
    <vt:lpwstr>r7Vnd4nE7HIyAoNUpd72MjwD00adfCbrP+FskKkHXwG7avcW9ilu0nfeKLPUCWBv0IUFTcTLML89Pdk8wOz5Fk1vjZh28NJZWv7ZdT+LBHijWF9mcGuXZFo11Zj5ry6lT/a+Qx8sKigNZJafBsevUsuXm3plXY9PpmHTxGj2enl7KflH/FUXxKASCAXxnrhX9h7o14gy0vEiH+su0brXTJ8GBI0pP8ytN8cnatgRLmLU9DS2QpkPmSUqq3VPVTj</vt:lpwstr>
  </property>
  <property fmtid="{D5CDD505-2E9C-101B-9397-08002B2CF9AE}" pid="142" name="x1ye=99">
    <vt:lpwstr>IYTyrPrPnNqQUZoxSOtwQQ5tcNSWHprFr6egL5nLxq2g9TJ4X0TLx/j22OP289uojGegDg4drsaIL0G5Hov4MUlBX2Hkb+wG/KMsyUZ2269z2Tvd5hxYWFh2eyISZwq+7B38aIaXr1UT7k50CBjQE3gauB58nhfLF5c64RXTkH0AIwwI+iAnHs9zsYTRB0hKlWJYP0dh/NcAt1YYfXv+PS144ryI/4CsTQ+ut3A0hHMwPudad+Fty8luBc0IAQC</vt:lpwstr>
  </property>
</Properties>
</file>